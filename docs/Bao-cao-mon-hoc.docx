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8E2DF9C" w:rsidR="00F34A9B" w:rsidRPr="00D914F8" w:rsidRDefault="00F34A9B" w:rsidP="000D019B">
      <w:pPr>
        <w:spacing w:line="240" w:lineRule="auto"/>
        <w:jc w:val="center"/>
        <w:rPr>
          <w:rFonts w:ascii="Arial" w:hAnsi="Arial" w:cs="Arial"/>
          <w:bCs/>
          <w:iCs/>
          <w:color w:val="2A62A6"/>
        </w:rPr>
      </w:pPr>
    </w:p>
    <w:p w14:paraId="73E3CA56" w14:textId="007C4994" w:rsidR="00F34A9B" w:rsidRPr="00D914F8" w:rsidRDefault="00F34A9B" w:rsidP="000D019B">
      <w:pPr>
        <w:jc w:val="center"/>
        <w:rPr>
          <w:rFonts w:ascii="Arial" w:hAnsi="Arial" w:cs="Arial"/>
          <w:bCs/>
          <w:iCs/>
          <w:color w:val="548DD4"/>
        </w:rPr>
      </w:pPr>
    </w:p>
    <w:p w14:paraId="04D64CDE" w14:textId="4E93F1BB" w:rsidR="00F34A9B" w:rsidRPr="00D914F8" w:rsidRDefault="00F34A9B" w:rsidP="000D019B">
      <w:pPr>
        <w:jc w:val="center"/>
        <w:rPr>
          <w:rFonts w:ascii="Arial" w:hAnsi="Arial" w:cs="Arial"/>
          <w:bCs/>
          <w:iCs/>
          <w:color w:val="548DD4"/>
        </w:rPr>
      </w:pPr>
    </w:p>
    <w:p w14:paraId="2C4F8B6F" w14:textId="78834B57" w:rsidR="00A367CF" w:rsidRPr="00D914F8" w:rsidRDefault="00A367CF" w:rsidP="000D019B">
      <w:pPr>
        <w:jc w:val="center"/>
        <w:rPr>
          <w:rFonts w:ascii="Arial" w:hAnsi="Arial" w:cs="Arial"/>
          <w:bCs/>
          <w:iCs/>
          <w:color w:val="548DD4"/>
        </w:rPr>
      </w:pPr>
    </w:p>
    <w:p w14:paraId="02A4F04D" w14:textId="247028C5" w:rsidR="00A367CF" w:rsidRPr="00D914F8" w:rsidRDefault="00B6213E" w:rsidP="00505499">
      <w:pPr>
        <w:jc w:val="center"/>
        <w:rPr>
          <w:rFonts w:ascii="Arial" w:hAnsi="Arial" w:cs="Arial"/>
          <w:bCs/>
          <w:iCs/>
          <w:color w:val="548DD4"/>
        </w:rPr>
      </w:pPr>
      <w:r>
        <w:rPr>
          <w:rFonts w:ascii="Arial" w:hAnsi="Arial" w:cs="Arial"/>
          <w:bCs/>
          <w:iCs/>
          <w:noProof/>
          <w:color w:val="548DD4"/>
        </w:rPr>
        <w:drawing>
          <wp:inline distT="0" distB="0" distL="0" distR="0" wp14:anchorId="7DD8D9EA" wp14:editId="7A701AA9">
            <wp:extent cx="5575300" cy="4460240"/>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575300" cy="4460240"/>
                    </a:xfrm>
                    <a:prstGeom prst="rect">
                      <a:avLst/>
                    </a:prstGeom>
                  </pic:spPr>
                </pic:pic>
              </a:graphicData>
            </a:graphic>
          </wp:inline>
        </w:drawing>
      </w:r>
    </w:p>
    <w:p w14:paraId="0CA37EAF" w14:textId="7957ACE2" w:rsidR="00932976" w:rsidRPr="00D914F8" w:rsidRDefault="00932976">
      <w:pPr>
        <w:rPr>
          <w:rFonts w:ascii="Arial" w:hAnsi="Arial" w:cs="Arial"/>
          <w:bCs/>
          <w:iCs/>
          <w:color w:val="548DD4"/>
        </w:rPr>
      </w:pPr>
    </w:p>
    <w:p w14:paraId="485F6E5A" w14:textId="10194B90" w:rsidR="00705995" w:rsidRPr="00D914F8" w:rsidRDefault="00705995" w:rsidP="00505499">
      <w:pPr>
        <w:pBdr>
          <w:bottom w:val="single" w:sz="4" w:space="0" w:color="808080"/>
        </w:pBdr>
        <w:rPr>
          <w:rFonts w:ascii="Arial" w:hAnsi="Arial" w:cs="Arial"/>
          <w:bCs/>
          <w:iCs/>
          <w:color w:val="951B13"/>
        </w:rPr>
      </w:pPr>
    </w:p>
    <w:p w14:paraId="35749720" w14:textId="54D668DC" w:rsidR="00705995" w:rsidRPr="00D914F8" w:rsidRDefault="00705995" w:rsidP="00505499">
      <w:pPr>
        <w:pBdr>
          <w:bottom w:val="single" w:sz="4" w:space="0" w:color="808080"/>
        </w:pBdr>
        <w:rPr>
          <w:rFonts w:ascii="Arial" w:hAnsi="Arial" w:cs="Arial"/>
          <w:bCs/>
          <w:iCs/>
          <w:color w:val="951B13"/>
        </w:rPr>
      </w:pPr>
    </w:p>
    <w:p w14:paraId="4081AFA4" w14:textId="4A3BF9C0" w:rsidR="00705995" w:rsidRPr="00D914F8" w:rsidRDefault="00705995" w:rsidP="00505499">
      <w:pPr>
        <w:pBdr>
          <w:bottom w:val="single" w:sz="4" w:space="0" w:color="808080"/>
        </w:pBdr>
        <w:rPr>
          <w:rFonts w:ascii="Arial" w:hAnsi="Arial" w:cs="Arial"/>
          <w:bCs/>
          <w:iCs/>
          <w:color w:val="951B13"/>
        </w:rPr>
      </w:pPr>
    </w:p>
    <w:p w14:paraId="79E9060D" w14:textId="7B9A0F9D" w:rsidR="00705995" w:rsidRPr="00D914F8" w:rsidRDefault="00705995" w:rsidP="00505499">
      <w:pPr>
        <w:pBdr>
          <w:bottom w:val="single" w:sz="4" w:space="0" w:color="808080"/>
        </w:pBdr>
        <w:rPr>
          <w:rFonts w:ascii="Arial" w:hAnsi="Arial" w:cs="Arial"/>
          <w:bCs/>
          <w:iCs/>
          <w:color w:val="951B13"/>
        </w:rPr>
      </w:pPr>
    </w:p>
    <w:p w14:paraId="7707530E" w14:textId="580CF7BC" w:rsidR="000D019B" w:rsidRPr="00B6213E" w:rsidRDefault="00B6213E" w:rsidP="00B6213E">
      <w:pPr>
        <w:pBdr>
          <w:bottom w:val="single" w:sz="4" w:space="0" w:color="808080"/>
        </w:pBdr>
        <w:jc w:val="center"/>
        <w:rPr>
          <w:rFonts w:ascii="Arial" w:hAnsi="Arial" w:cs="Arial"/>
          <w:bCs/>
          <w:iCs/>
          <w:color w:val="951B13"/>
          <w:sz w:val="60"/>
          <w:szCs w:val="60"/>
        </w:rPr>
      </w:pPr>
      <w:r>
        <w:rPr>
          <w:rFonts w:ascii="Arial" w:hAnsi="Arial" w:cs="Arial"/>
          <w:bCs/>
          <w:iCs/>
          <w:color w:val="951B13"/>
          <w:sz w:val="60"/>
          <w:szCs w:val="60"/>
        </w:rPr>
        <w:t>Game Ninja</w:t>
      </w:r>
    </w:p>
    <w:p w14:paraId="2696DA3F" w14:textId="02EBE793" w:rsidR="008B4872" w:rsidRPr="00D914F8" w:rsidRDefault="008B4872" w:rsidP="00505499">
      <w:pPr>
        <w:tabs>
          <w:tab w:val="left" w:pos="6415"/>
        </w:tabs>
        <w:rPr>
          <w:rFonts w:ascii="Arial" w:hAnsi="Arial" w:cs="Arial"/>
          <w:bCs/>
          <w:iCs/>
        </w:rPr>
      </w:pPr>
    </w:p>
    <w:p w14:paraId="1200C526" w14:textId="39428078" w:rsidR="00F34A9B" w:rsidRPr="00D914F8" w:rsidRDefault="00214BDF">
      <w:pPr>
        <w:pStyle w:val="NormalH"/>
        <w:rPr>
          <w:rFonts w:ascii="Arial" w:hAnsi="Arial" w:cs="Arial"/>
          <w:b w:val="0"/>
          <w:iCs/>
          <w:color w:val="951B13"/>
          <w:sz w:val="36"/>
          <w:szCs w:val="36"/>
        </w:rPr>
      </w:pPr>
      <w:r w:rsidRPr="00D914F8">
        <w:rPr>
          <w:rFonts w:ascii="Arial" w:hAnsi="Arial" w:cs="Arial"/>
          <w:b w:val="0"/>
          <w:iCs/>
          <w:color w:val="951B13"/>
          <w:sz w:val="36"/>
          <w:szCs w:val="36"/>
        </w:rPr>
        <w:lastRenderedPageBreak/>
        <w:t>Mục lục</w:t>
      </w:r>
    </w:p>
    <w:p w14:paraId="42980964" w14:textId="77777777" w:rsidR="00F34A9B" w:rsidRPr="00D914F8" w:rsidRDefault="00F34A9B">
      <w:pPr>
        <w:pStyle w:val="TOC2"/>
        <w:tabs>
          <w:tab w:val="clear" w:pos="1540"/>
          <w:tab w:val="left" w:pos="-110"/>
          <w:tab w:val="right" w:leader="dot" w:pos="8467"/>
        </w:tabs>
        <w:ind w:left="990" w:firstLine="0"/>
        <w:rPr>
          <w:rFonts w:ascii="Arial" w:hAnsi="Arial" w:cs="Arial"/>
          <w:bCs/>
          <w:iCs/>
        </w:rPr>
      </w:pPr>
    </w:p>
    <w:p w14:paraId="5DAD0FDA" w14:textId="77777777" w:rsidR="00F34A9B" w:rsidRPr="00D914F8" w:rsidRDefault="00F34A9B">
      <w:pPr>
        <w:pStyle w:val="TOC3"/>
        <w:rPr>
          <w:rFonts w:ascii="Arial" w:hAnsi="Arial" w:cs="Arial"/>
          <w:bCs/>
        </w:rPr>
      </w:pPr>
      <w:r w:rsidRPr="00D914F8">
        <w:rPr>
          <w:rFonts w:ascii="Arial" w:hAnsi="Arial" w:cs="Arial"/>
          <w:bCs/>
        </w:rPr>
        <w:tab/>
      </w:r>
    </w:p>
    <w:p w14:paraId="33DE299D" w14:textId="7BF289C6" w:rsidR="0071740B" w:rsidRDefault="00030EB1">
      <w:pPr>
        <w:pStyle w:val="TOC1"/>
        <w:rPr>
          <w:rFonts w:asciiTheme="minorHAnsi" w:eastAsiaTheme="minorEastAsia" w:hAnsiTheme="minorHAnsi" w:cstheme="minorBidi"/>
          <w:b w:val="0"/>
          <w:bCs w:val="0"/>
          <w:caps w:val="0"/>
          <w:noProof/>
          <w:sz w:val="22"/>
          <w:szCs w:val="22"/>
          <w:lang w:eastAsia="en-US" w:bidi="ar-SA"/>
        </w:rPr>
      </w:pPr>
      <w:r w:rsidRPr="00D914F8">
        <w:rPr>
          <w:rFonts w:ascii="Arial" w:hAnsi="Arial" w:cs="Arial"/>
          <w:b w:val="0"/>
          <w:iCs/>
          <w:u w:val="single"/>
        </w:rPr>
        <w:fldChar w:fldCharType="begin"/>
      </w:r>
      <w:r w:rsidRPr="00D914F8">
        <w:rPr>
          <w:rFonts w:ascii="Arial" w:hAnsi="Arial" w:cs="Arial"/>
          <w:b w:val="0"/>
          <w:iCs/>
          <w:u w:val="single"/>
        </w:rPr>
        <w:instrText xml:space="preserve"> TOC \o "1-3" \h \z \u </w:instrText>
      </w:r>
      <w:r w:rsidRPr="00D914F8">
        <w:rPr>
          <w:rFonts w:ascii="Arial" w:hAnsi="Arial" w:cs="Arial"/>
          <w:b w:val="0"/>
          <w:iCs/>
          <w:u w:val="single"/>
        </w:rPr>
        <w:fldChar w:fldCharType="separate"/>
      </w:r>
      <w:hyperlink w:anchor="_Toc28088472" w:history="1">
        <w:r w:rsidR="0071740B" w:rsidRPr="00CF751E">
          <w:rPr>
            <w:rStyle w:val="Hyperlink"/>
            <w:rFonts w:ascii="Arial" w:hAnsi="Arial" w:cs="Arial"/>
            <w:noProof/>
          </w:rPr>
          <w:t>1.</w:t>
        </w:r>
        <w:r w:rsidR="0071740B">
          <w:rPr>
            <w:rFonts w:asciiTheme="minorHAnsi" w:eastAsiaTheme="minorEastAsia" w:hAnsiTheme="minorHAnsi" w:cstheme="minorBidi"/>
            <w:b w:val="0"/>
            <w:bCs w:val="0"/>
            <w:caps w:val="0"/>
            <w:noProof/>
            <w:sz w:val="22"/>
            <w:szCs w:val="22"/>
            <w:lang w:eastAsia="en-US" w:bidi="ar-SA"/>
          </w:rPr>
          <w:tab/>
        </w:r>
        <w:r w:rsidR="0071740B" w:rsidRPr="00CF751E">
          <w:rPr>
            <w:rStyle w:val="Hyperlink"/>
            <w:rFonts w:ascii="Arial" w:hAnsi="Arial" w:cs="Arial"/>
            <w:noProof/>
          </w:rPr>
          <w:t>Giới thiệu dự án</w:t>
        </w:r>
        <w:r w:rsidR="0071740B">
          <w:rPr>
            <w:noProof/>
            <w:webHidden/>
          </w:rPr>
          <w:tab/>
        </w:r>
        <w:r w:rsidR="0071740B">
          <w:rPr>
            <w:noProof/>
            <w:webHidden/>
          </w:rPr>
          <w:fldChar w:fldCharType="begin"/>
        </w:r>
        <w:r w:rsidR="0071740B">
          <w:rPr>
            <w:noProof/>
            <w:webHidden/>
          </w:rPr>
          <w:instrText xml:space="preserve"> PAGEREF _Toc28088472 \h </w:instrText>
        </w:r>
        <w:r w:rsidR="0071740B">
          <w:rPr>
            <w:noProof/>
            <w:webHidden/>
          </w:rPr>
        </w:r>
        <w:r w:rsidR="0071740B">
          <w:rPr>
            <w:noProof/>
            <w:webHidden/>
          </w:rPr>
          <w:fldChar w:fldCharType="separate"/>
        </w:r>
        <w:r w:rsidR="0071740B">
          <w:rPr>
            <w:noProof/>
            <w:webHidden/>
          </w:rPr>
          <w:t>3</w:t>
        </w:r>
        <w:r w:rsidR="0071740B">
          <w:rPr>
            <w:noProof/>
            <w:webHidden/>
          </w:rPr>
          <w:fldChar w:fldCharType="end"/>
        </w:r>
      </w:hyperlink>
    </w:p>
    <w:p w14:paraId="6CEF4DAB" w14:textId="459A05D4" w:rsidR="0071740B" w:rsidRDefault="0071740B">
      <w:pPr>
        <w:pStyle w:val="TOC2"/>
        <w:rPr>
          <w:rFonts w:asciiTheme="minorHAnsi" w:eastAsiaTheme="minorEastAsia" w:hAnsiTheme="minorHAnsi" w:cstheme="minorBidi"/>
          <w:noProof/>
          <w:sz w:val="22"/>
          <w:szCs w:val="22"/>
          <w:lang w:eastAsia="en-US" w:bidi="ar-SA"/>
        </w:rPr>
      </w:pPr>
      <w:hyperlink w:anchor="_Toc28088473" w:history="1">
        <w:r w:rsidRPr="00CF751E">
          <w:rPr>
            <w:rStyle w:val="Hyperlink"/>
            <w:rFonts w:cs="Tahoma"/>
            <w:noProof/>
          </w:rPr>
          <w:t>1.1.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Mô tả dự án</w:t>
        </w:r>
        <w:r>
          <w:rPr>
            <w:noProof/>
            <w:webHidden/>
          </w:rPr>
          <w:tab/>
        </w:r>
        <w:r>
          <w:rPr>
            <w:noProof/>
            <w:webHidden/>
          </w:rPr>
          <w:fldChar w:fldCharType="begin"/>
        </w:r>
        <w:r>
          <w:rPr>
            <w:noProof/>
            <w:webHidden/>
          </w:rPr>
          <w:instrText xml:space="preserve"> PAGEREF _Toc28088473 \h </w:instrText>
        </w:r>
        <w:r>
          <w:rPr>
            <w:noProof/>
            <w:webHidden/>
          </w:rPr>
        </w:r>
        <w:r>
          <w:rPr>
            <w:noProof/>
            <w:webHidden/>
          </w:rPr>
          <w:fldChar w:fldCharType="separate"/>
        </w:r>
        <w:r>
          <w:rPr>
            <w:noProof/>
            <w:webHidden/>
          </w:rPr>
          <w:t>3</w:t>
        </w:r>
        <w:r>
          <w:rPr>
            <w:noProof/>
            <w:webHidden/>
          </w:rPr>
          <w:fldChar w:fldCharType="end"/>
        </w:r>
      </w:hyperlink>
    </w:p>
    <w:p w14:paraId="33837D9A" w14:textId="746D06C6" w:rsidR="0071740B" w:rsidRDefault="0071740B">
      <w:pPr>
        <w:pStyle w:val="TOC2"/>
        <w:rPr>
          <w:rFonts w:asciiTheme="minorHAnsi" w:eastAsiaTheme="minorEastAsia" w:hAnsiTheme="minorHAnsi" w:cstheme="minorBidi"/>
          <w:noProof/>
          <w:sz w:val="22"/>
          <w:szCs w:val="22"/>
          <w:lang w:eastAsia="en-US" w:bidi="ar-SA"/>
        </w:rPr>
      </w:pPr>
      <w:hyperlink w:anchor="_Toc28088474" w:history="1">
        <w:r w:rsidRPr="00CF751E">
          <w:rPr>
            <w:rStyle w:val="Hyperlink"/>
            <w:rFonts w:cs="Tahoma"/>
            <w:noProof/>
          </w:rPr>
          <w:t>1.2.</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Công cụ quản lý</w:t>
        </w:r>
        <w:r>
          <w:rPr>
            <w:noProof/>
            <w:webHidden/>
          </w:rPr>
          <w:tab/>
        </w:r>
        <w:r>
          <w:rPr>
            <w:noProof/>
            <w:webHidden/>
          </w:rPr>
          <w:fldChar w:fldCharType="begin"/>
        </w:r>
        <w:r>
          <w:rPr>
            <w:noProof/>
            <w:webHidden/>
          </w:rPr>
          <w:instrText xml:space="preserve"> PAGEREF _Toc28088474 \h </w:instrText>
        </w:r>
        <w:r>
          <w:rPr>
            <w:noProof/>
            <w:webHidden/>
          </w:rPr>
        </w:r>
        <w:r>
          <w:rPr>
            <w:noProof/>
            <w:webHidden/>
          </w:rPr>
          <w:fldChar w:fldCharType="separate"/>
        </w:r>
        <w:r>
          <w:rPr>
            <w:noProof/>
            <w:webHidden/>
          </w:rPr>
          <w:t>3</w:t>
        </w:r>
        <w:r>
          <w:rPr>
            <w:noProof/>
            <w:webHidden/>
          </w:rPr>
          <w:fldChar w:fldCharType="end"/>
        </w:r>
      </w:hyperlink>
    </w:p>
    <w:p w14:paraId="567646C0" w14:textId="744F5C20"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475" w:history="1">
        <w:r w:rsidRPr="00CF751E">
          <w:rPr>
            <w:rStyle w:val="Hyperlink"/>
            <w:rFonts w:ascii="Arial" w:hAnsi="Arial" w:cs="Arial"/>
            <w:noProof/>
          </w:rPr>
          <w:t>2.</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Các nhân sự tham gia dự án</w:t>
        </w:r>
        <w:r>
          <w:rPr>
            <w:noProof/>
            <w:webHidden/>
          </w:rPr>
          <w:tab/>
        </w:r>
        <w:r>
          <w:rPr>
            <w:noProof/>
            <w:webHidden/>
          </w:rPr>
          <w:fldChar w:fldCharType="begin"/>
        </w:r>
        <w:r>
          <w:rPr>
            <w:noProof/>
            <w:webHidden/>
          </w:rPr>
          <w:instrText xml:space="preserve"> PAGEREF _Toc28088475 \h </w:instrText>
        </w:r>
        <w:r>
          <w:rPr>
            <w:noProof/>
            <w:webHidden/>
          </w:rPr>
        </w:r>
        <w:r>
          <w:rPr>
            <w:noProof/>
            <w:webHidden/>
          </w:rPr>
          <w:fldChar w:fldCharType="separate"/>
        </w:r>
        <w:r>
          <w:rPr>
            <w:noProof/>
            <w:webHidden/>
          </w:rPr>
          <w:t>3</w:t>
        </w:r>
        <w:r>
          <w:rPr>
            <w:noProof/>
            <w:webHidden/>
          </w:rPr>
          <w:fldChar w:fldCharType="end"/>
        </w:r>
      </w:hyperlink>
    </w:p>
    <w:p w14:paraId="12850A5F" w14:textId="5909FD5A" w:rsidR="0071740B" w:rsidRDefault="0071740B">
      <w:pPr>
        <w:pStyle w:val="TOC2"/>
        <w:rPr>
          <w:rFonts w:asciiTheme="minorHAnsi" w:eastAsiaTheme="minorEastAsia" w:hAnsiTheme="minorHAnsi" w:cstheme="minorBidi"/>
          <w:noProof/>
          <w:sz w:val="22"/>
          <w:szCs w:val="22"/>
          <w:lang w:eastAsia="en-US" w:bidi="ar-SA"/>
        </w:rPr>
      </w:pPr>
      <w:hyperlink w:anchor="_Toc28088476" w:history="1">
        <w:r w:rsidRPr="00CF751E">
          <w:rPr>
            <w:rStyle w:val="Hyperlink"/>
            <w:rFonts w:cs="Tahoma"/>
            <w:noProof/>
          </w:rPr>
          <w:t>2.1.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Thông tin liên hệ phía khách hàng</w:t>
        </w:r>
        <w:r>
          <w:rPr>
            <w:noProof/>
            <w:webHidden/>
          </w:rPr>
          <w:tab/>
        </w:r>
        <w:r>
          <w:rPr>
            <w:noProof/>
            <w:webHidden/>
          </w:rPr>
          <w:fldChar w:fldCharType="begin"/>
        </w:r>
        <w:r>
          <w:rPr>
            <w:noProof/>
            <w:webHidden/>
          </w:rPr>
          <w:instrText xml:space="preserve"> PAGEREF _Toc28088476 \h </w:instrText>
        </w:r>
        <w:r>
          <w:rPr>
            <w:noProof/>
            <w:webHidden/>
          </w:rPr>
        </w:r>
        <w:r>
          <w:rPr>
            <w:noProof/>
            <w:webHidden/>
          </w:rPr>
          <w:fldChar w:fldCharType="separate"/>
        </w:r>
        <w:r>
          <w:rPr>
            <w:noProof/>
            <w:webHidden/>
          </w:rPr>
          <w:t>3</w:t>
        </w:r>
        <w:r>
          <w:rPr>
            <w:noProof/>
            <w:webHidden/>
          </w:rPr>
          <w:fldChar w:fldCharType="end"/>
        </w:r>
      </w:hyperlink>
    </w:p>
    <w:p w14:paraId="14EB9117" w14:textId="7B092228" w:rsidR="0071740B" w:rsidRDefault="0071740B">
      <w:pPr>
        <w:pStyle w:val="TOC2"/>
        <w:rPr>
          <w:rFonts w:asciiTheme="minorHAnsi" w:eastAsiaTheme="minorEastAsia" w:hAnsiTheme="minorHAnsi" w:cstheme="minorBidi"/>
          <w:noProof/>
          <w:sz w:val="22"/>
          <w:szCs w:val="22"/>
          <w:lang w:eastAsia="en-US" w:bidi="ar-SA"/>
        </w:rPr>
      </w:pPr>
      <w:hyperlink w:anchor="_Toc28088477" w:history="1">
        <w:r w:rsidRPr="00CF751E">
          <w:rPr>
            <w:rStyle w:val="Hyperlink"/>
            <w:rFonts w:cs="Tahoma"/>
            <w:noProof/>
          </w:rPr>
          <w:t>2.2.</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Thông tin liên hệ phía công ty</w:t>
        </w:r>
        <w:r>
          <w:rPr>
            <w:noProof/>
            <w:webHidden/>
          </w:rPr>
          <w:tab/>
        </w:r>
        <w:r>
          <w:rPr>
            <w:noProof/>
            <w:webHidden/>
          </w:rPr>
          <w:fldChar w:fldCharType="begin"/>
        </w:r>
        <w:r>
          <w:rPr>
            <w:noProof/>
            <w:webHidden/>
          </w:rPr>
          <w:instrText xml:space="preserve"> PAGEREF _Toc28088477 \h </w:instrText>
        </w:r>
        <w:r>
          <w:rPr>
            <w:noProof/>
            <w:webHidden/>
          </w:rPr>
        </w:r>
        <w:r>
          <w:rPr>
            <w:noProof/>
            <w:webHidden/>
          </w:rPr>
          <w:fldChar w:fldCharType="separate"/>
        </w:r>
        <w:r>
          <w:rPr>
            <w:noProof/>
            <w:webHidden/>
          </w:rPr>
          <w:t>4</w:t>
        </w:r>
        <w:r>
          <w:rPr>
            <w:noProof/>
            <w:webHidden/>
          </w:rPr>
          <w:fldChar w:fldCharType="end"/>
        </w:r>
      </w:hyperlink>
    </w:p>
    <w:p w14:paraId="2C29EA23" w14:textId="13B096F9" w:rsidR="0071740B" w:rsidRDefault="0071740B">
      <w:pPr>
        <w:pStyle w:val="TOC2"/>
        <w:rPr>
          <w:rFonts w:asciiTheme="minorHAnsi" w:eastAsiaTheme="minorEastAsia" w:hAnsiTheme="minorHAnsi" w:cstheme="minorBidi"/>
          <w:noProof/>
          <w:sz w:val="22"/>
          <w:szCs w:val="22"/>
          <w:lang w:eastAsia="en-US" w:bidi="ar-SA"/>
        </w:rPr>
      </w:pPr>
      <w:hyperlink w:anchor="_Toc28088478" w:history="1">
        <w:r w:rsidRPr="00CF751E">
          <w:rPr>
            <w:rStyle w:val="Hyperlink"/>
            <w:rFonts w:cs="Tahoma"/>
            <w:noProof/>
          </w:rPr>
          <w:t>2.3.</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Phân chia vai trò của thành viên dự án và khách hàng</w:t>
        </w:r>
        <w:r>
          <w:rPr>
            <w:noProof/>
            <w:webHidden/>
          </w:rPr>
          <w:tab/>
        </w:r>
        <w:r>
          <w:rPr>
            <w:noProof/>
            <w:webHidden/>
          </w:rPr>
          <w:fldChar w:fldCharType="begin"/>
        </w:r>
        <w:r>
          <w:rPr>
            <w:noProof/>
            <w:webHidden/>
          </w:rPr>
          <w:instrText xml:space="preserve"> PAGEREF _Toc28088478 \h </w:instrText>
        </w:r>
        <w:r>
          <w:rPr>
            <w:noProof/>
            <w:webHidden/>
          </w:rPr>
        </w:r>
        <w:r>
          <w:rPr>
            <w:noProof/>
            <w:webHidden/>
          </w:rPr>
          <w:fldChar w:fldCharType="separate"/>
        </w:r>
        <w:r>
          <w:rPr>
            <w:noProof/>
            <w:webHidden/>
          </w:rPr>
          <w:t>4</w:t>
        </w:r>
        <w:r>
          <w:rPr>
            <w:noProof/>
            <w:webHidden/>
          </w:rPr>
          <w:fldChar w:fldCharType="end"/>
        </w:r>
      </w:hyperlink>
    </w:p>
    <w:p w14:paraId="5F07FED4" w14:textId="55869808" w:rsidR="0071740B" w:rsidRDefault="0071740B">
      <w:pPr>
        <w:pStyle w:val="TOC3"/>
        <w:rPr>
          <w:rFonts w:asciiTheme="minorHAnsi" w:eastAsiaTheme="minorEastAsia" w:hAnsiTheme="minorHAnsi" w:cstheme="minorBidi"/>
          <w:iCs w:val="0"/>
          <w:noProof/>
          <w:sz w:val="22"/>
          <w:szCs w:val="22"/>
          <w:lang w:eastAsia="en-US" w:bidi="ar-SA"/>
        </w:rPr>
      </w:pPr>
      <w:hyperlink w:anchor="_Toc28088479" w:history="1">
        <w:r w:rsidRPr="00CF751E">
          <w:rPr>
            <w:rStyle w:val="Hyperlink"/>
            <w:rFonts w:ascii="Arial" w:hAnsi="Arial" w:cs="Arial"/>
            <w:noProof/>
          </w:rPr>
          <w:t>2.3.1.</w:t>
        </w:r>
        <w:r>
          <w:rPr>
            <w:rFonts w:asciiTheme="minorHAnsi" w:eastAsiaTheme="minorEastAsia" w:hAnsiTheme="minorHAnsi" w:cstheme="minorBidi"/>
            <w:iCs w:val="0"/>
            <w:noProof/>
            <w:sz w:val="22"/>
            <w:szCs w:val="22"/>
            <w:lang w:eastAsia="en-US" w:bidi="ar-SA"/>
          </w:rPr>
          <w:tab/>
        </w:r>
        <w:r w:rsidRPr="00CF751E">
          <w:rPr>
            <w:rStyle w:val="Hyperlink"/>
            <w:rFonts w:ascii="Arial" w:hAnsi="Arial" w:cs="Arial"/>
            <w:noProof/>
          </w:rPr>
          <w:t>Phía khách hàng</w:t>
        </w:r>
        <w:r>
          <w:rPr>
            <w:noProof/>
            <w:webHidden/>
          </w:rPr>
          <w:tab/>
        </w:r>
        <w:r>
          <w:rPr>
            <w:noProof/>
            <w:webHidden/>
          </w:rPr>
          <w:fldChar w:fldCharType="begin"/>
        </w:r>
        <w:r>
          <w:rPr>
            <w:noProof/>
            <w:webHidden/>
          </w:rPr>
          <w:instrText xml:space="preserve"> PAGEREF _Toc28088479 \h </w:instrText>
        </w:r>
        <w:r>
          <w:rPr>
            <w:noProof/>
            <w:webHidden/>
          </w:rPr>
        </w:r>
        <w:r>
          <w:rPr>
            <w:noProof/>
            <w:webHidden/>
          </w:rPr>
          <w:fldChar w:fldCharType="separate"/>
        </w:r>
        <w:r>
          <w:rPr>
            <w:noProof/>
            <w:webHidden/>
          </w:rPr>
          <w:t>4</w:t>
        </w:r>
        <w:r>
          <w:rPr>
            <w:noProof/>
            <w:webHidden/>
          </w:rPr>
          <w:fldChar w:fldCharType="end"/>
        </w:r>
      </w:hyperlink>
    </w:p>
    <w:p w14:paraId="50C7FB1C" w14:textId="166138F9" w:rsidR="0071740B" w:rsidRDefault="0071740B">
      <w:pPr>
        <w:pStyle w:val="TOC3"/>
        <w:rPr>
          <w:rFonts w:asciiTheme="minorHAnsi" w:eastAsiaTheme="minorEastAsia" w:hAnsiTheme="minorHAnsi" w:cstheme="minorBidi"/>
          <w:iCs w:val="0"/>
          <w:noProof/>
          <w:sz w:val="22"/>
          <w:szCs w:val="22"/>
          <w:lang w:eastAsia="en-US" w:bidi="ar-SA"/>
        </w:rPr>
      </w:pPr>
      <w:hyperlink w:anchor="_Toc28088480" w:history="1">
        <w:r w:rsidRPr="00CF751E">
          <w:rPr>
            <w:rStyle w:val="Hyperlink"/>
            <w:rFonts w:ascii="Arial" w:hAnsi="Arial" w:cs="Arial"/>
            <w:noProof/>
          </w:rPr>
          <w:t>2.3.2.</w:t>
        </w:r>
        <w:r>
          <w:rPr>
            <w:rFonts w:asciiTheme="minorHAnsi" w:eastAsiaTheme="minorEastAsia" w:hAnsiTheme="minorHAnsi" w:cstheme="minorBidi"/>
            <w:iCs w:val="0"/>
            <w:noProof/>
            <w:sz w:val="22"/>
            <w:szCs w:val="22"/>
            <w:lang w:eastAsia="en-US" w:bidi="ar-SA"/>
          </w:rPr>
          <w:tab/>
        </w:r>
        <w:r w:rsidRPr="00CF751E">
          <w:rPr>
            <w:rStyle w:val="Hyperlink"/>
            <w:rFonts w:ascii="Arial" w:hAnsi="Arial" w:cs="Arial"/>
            <w:noProof/>
          </w:rPr>
          <w:t>Phía công ty</w:t>
        </w:r>
        <w:r>
          <w:rPr>
            <w:noProof/>
            <w:webHidden/>
          </w:rPr>
          <w:tab/>
        </w:r>
        <w:r>
          <w:rPr>
            <w:noProof/>
            <w:webHidden/>
          </w:rPr>
          <w:fldChar w:fldCharType="begin"/>
        </w:r>
        <w:r>
          <w:rPr>
            <w:noProof/>
            <w:webHidden/>
          </w:rPr>
          <w:instrText xml:space="preserve"> PAGEREF _Toc28088480 \h </w:instrText>
        </w:r>
        <w:r>
          <w:rPr>
            <w:noProof/>
            <w:webHidden/>
          </w:rPr>
        </w:r>
        <w:r>
          <w:rPr>
            <w:noProof/>
            <w:webHidden/>
          </w:rPr>
          <w:fldChar w:fldCharType="separate"/>
        </w:r>
        <w:r>
          <w:rPr>
            <w:noProof/>
            <w:webHidden/>
          </w:rPr>
          <w:t>4</w:t>
        </w:r>
        <w:r>
          <w:rPr>
            <w:noProof/>
            <w:webHidden/>
          </w:rPr>
          <w:fldChar w:fldCharType="end"/>
        </w:r>
      </w:hyperlink>
    </w:p>
    <w:p w14:paraId="22F930D3" w14:textId="4087EF82" w:rsidR="0071740B" w:rsidRDefault="0071740B">
      <w:pPr>
        <w:pStyle w:val="TOC2"/>
        <w:rPr>
          <w:rFonts w:asciiTheme="minorHAnsi" w:eastAsiaTheme="minorEastAsia" w:hAnsiTheme="minorHAnsi" w:cstheme="minorBidi"/>
          <w:noProof/>
          <w:sz w:val="22"/>
          <w:szCs w:val="22"/>
          <w:lang w:eastAsia="en-US" w:bidi="ar-SA"/>
        </w:rPr>
      </w:pPr>
      <w:hyperlink w:anchor="_Toc28088481" w:history="1">
        <w:r w:rsidRPr="00CF751E">
          <w:rPr>
            <w:rStyle w:val="Hyperlink"/>
            <w:rFonts w:cs="Tahoma"/>
            <w:noProof/>
          </w:rPr>
          <w:t>2.4.</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Mô hình hoạt động hiện thời – nghiệp vụ</w:t>
        </w:r>
        <w:r>
          <w:rPr>
            <w:noProof/>
            <w:webHidden/>
          </w:rPr>
          <w:tab/>
        </w:r>
        <w:r>
          <w:rPr>
            <w:noProof/>
            <w:webHidden/>
          </w:rPr>
          <w:fldChar w:fldCharType="begin"/>
        </w:r>
        <w:r>
          <w:rPr>
            <w:noProof/>
            <w:webHidden/>
          </w:rPr>
          <w:instrText xml:space="preserve"> PAGEREF _Toc28088481 \h </w:instrText>
        </w:r>
        <w:r>
          <w:rPr>
            <w:noProof/>
            <w:webHidden/>
          </w:rPr>
        </w:r>
        <w:r>
          <w:rPr>
            <w:noProof/>
            <w:webHidden/>
          </w:rPr>
          <w:fldChar w:fldCharType="separate"/>
        </w:r>
        <w:r>
          <w:rPr>
            <w:noProof/>
            <w:webHidden/>
          </w:rPr>
          <w:t>4</w:t>
        </w:r>
        <w:r>
          <w:rPr>
            <w:noProof/>
            <w:webHidden/>
          </w:rPr>
          <w:fldChar w:fldCharType="end"/>
        </w:r>
      </w:hyperlink>
    </w:p>
    <w:p w14:paraId="4CD2C559" w14:textId="1A031D22"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482" w:history="1">
        <w:r w:rsidRPr="00CF751E">
          <w:rPr>
            <w:rStyle w:val="Hyperlink"/>
            <w:rFonts w:ascii="Arial" w:hAnsi="Arial" w:cs="Arial"/>
            <w:noProof/>
          </w:rPr>
          <w:t>3.</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Khảo sát dự án</w:t>
        </w:r>
        <w:r>
          <w:rPr>
            <w:noProof/>
            <w:webHidden/>
          </w:rPr>
          <w:tab/>
        </w:r>
        <w:r>
          <w:rPr>
            <w:noProof/>
            <w:webHidden/>
          </w:rPr>
          <w:fldChar w:fldCharType="begin"/>
        </w:r>
        <w:r>
          <w:rPr>
            <w:noProof/>
            <w:webHidden/>
          </w:rPr>
          <w:instrText xml:space="preserve"> PAGEREF _Toc28088482 \h </w:instrText>
        </w:r>
        <w:r>
          <w:rPr>
            <w:noProof/>
            <w:webHidden/>
          </w:rPr>
        </w:r>
        <w:r>
          <w:rPr>
            <w:noProof/>
            <w:webHidden/>
          </w:rPr>
          <w:fldChar w:fldCharType="separate"/>
        </w:r>
        <w:r>
          <w:rPr>
            <w:noProof/>
            <w:webHidden/>
          </w:rPr>
          <w:t>4</w:t>
        </w:r>
        <w:r>
          <w:rPr>
            <w:noProof/>
            <w:webHidden/>
          </w:rPr>
          <w:fldChar w:fldCharType="end"/>
        </w:r>
      </w:hyperlink>
    </w:p>
    <w:p w14:paraId="4CE9D819" w14:textId="752649FA" w:rsidR="0071740B" w:rsidRDefault="0071740B">
      <w:pPr>
        <w:pStyle w:val="TOC2"/>
        <w:rPr>
          <w:rFonts w:asciiTheme="minorHAnsi" w:eastAsiaTheme="minorEastAsia" w:hAnsiTheme="minorHAnsi" w:cstheme="minorBidi"/>
          <w:noProof/>
          <w:sz w:val="22"/>
          <w:szCs w:val="22"/>
          <w:lang w:eastAsia="en-US" w:bidi="ar-SA"/>
        </w:rPr>
      </w:pPr>
      <w:hyperlink w:anchor="_Toc28088483" w:history="1">
        <w:r w:rsidRPr="00CF751E">
          <w:rPr>
            <w:rStyle w:val="Hyperlink"/>
            <w:rFonts w:cs="Tahoma"/>
            <w:noProof/>
          </w:rPr>
          <w:t>3.1.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Yêu cầu khách hàng</w:t>
        </w:r>
        <w:r>
          <w:rPr>
            <w:noProof/>
            <w:webHidden/>
          </w:rPr>
          <w:tab/>
        </w:r>
        <w:r>
          <w:rPr>
            <w:noProof/>
            <w:webHidden/>
          </w:rPr>
          <w:fldChar w:fldCharType="begin"/>
        </w:r>
        <w:r>
          <w:rPr>
            <w:noProof/>
            <w:webHidden/>
          </w:rPr>
          <w:instrText xml:space="preserve"> PAGEREF _Toc28088483 \h </w:instrText>
        </w:r>
        <w:r>
          <w:rPr>
            <w:noProof/>
            <w:webHidden/>
          </w:rPr>
        </w:r>
        <w:r>
          <w:rPr>
            <w:noProof/>
            <w:webHidden/>
          </w:rPr>
          <w:fldChar w:fldCharType="separate"/>
        </w:r>
        <w:r>
          <w:rPr>
            <w:noProof/>
            <w:webHidden/>
          </w:rPr>
          <w:t>4</w:t>
        </w:r>
        <w:r>
          <w:rPr>
            <w:noProof/>
            <w:webHidden/>
          </w:rPr>
          <w:fldChar w:fldCharType="end"/>
        </w:r>
      </w:hyperlink>
    </w:p>
    <w:p w14:paraId="42141F15" w14:textId="0E2A0DDD" w:rsidR="0071740B" w:rsidRDefault="0071740B">
      <w:pPr>
        <w:pStyle w:val="TOC2"/>
        <w:rPr>
          <w:rFonts w:asciiTheme="minorHAnsi" w:eastAsiaTheme="minorEastAsia" w:hAnsiTheme="minorHAnsi" w:cstheme="minorBidi"/>
          <w:noProof/>
          <w:sz w:val="22"/>
          <w:szCs w:val="22"/>
          <w:lang w:eastAsia="en-US" w:bidi="ar-SA"/>
        </w:rPr>
      </w:pPr>
      <w:hyperlink w:anchor="_Toc28088484" w:history="1">
        <w:r w:rsidRPr="00CF751E">
          <w:rPr>
            <w:rStyle w:val="Hyperlink"/>
            <w:rFonts w:cs="Tahoma"/>
            <w:noProof/>
          </w:rPr>
          <w:t>3.2.</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Phạm vi dự án</w:t>
        </w:r>
        <w:r>
          <w:rPr>
            <w:noProof/>
            <w:webHidden/>
          </w:rPr>
          <w:tab/>
        </w:r>
        <w:r>
          <w:rPr>
            <w:noProof/>
            <w:webHidden/>
          </w:rPr>
          <w:fldChar w:fldCharType="begin"/>
        </w:r>
        <w:r>
          <w:rPr>
            <w:noProof/>
            <w:webHidden/>
          </w:rPr>
          <w:instrText xml:space="preserve"> PAGEREF _Toc28088484 \h </w:instrText>
        </w:r>
        <w:r>
          <w:rPr>
            <w:noProof/>
            <w:webHidden/>
          </w:rPr>
        </w:r>
        <w:r>
          <w:rPr>
            <w:noProof/>
            <w:webHidden/>
          </w:rPr>
          <w:fldChar w:fldCharType="separate"/>
        </w:r>
        <w:r>
          <w:rPr>
            <w:noProof/>
            <w:webHidden/>
          </w:rPr>
          <w:t>5</w:t>
        </w:r>
        <w:r>
          <w:rPr>
            <w:noProof/>
            <w:webHidden/>
          </w:rPr>
          <w:fldChar w:fldCharType="end"/>
        </w:r>
      </w:hyperlink>
    </w:p>
    <w:p w14:paraId="18F946F7" w14:textId="69DD0193" w:rsidR="0071740B" w:rsidRDefault="0071740B">
      <w:pPr>
        <w:pStyle w:val="TOC2"/>
        <w:rPr>
          <w:rFonts w:asciiTheme="minorHAnsi" w:eastAsiaTheme="minorEastAsia" w:hAnsiTheme="minorHAnsi" w:cstheme="minorBidi"/>
          <w:noProof/>
          <w:sz w:val="22"/>
          <w:szCs w:val="22"/>
          <w:lang w:eastAsia="en-US" w:bidi="ar-SA"/>
        </w:rPr>
      </w:pPr>
      <w:hyperlink w:anchor="_Toc28088485" w:history="1">
        <w:r w:rsidRPr="00CF751E">
          <w:rPr>
            <w:rStyle w:val="Hyperlink"/>
            <w:rFonts w:cs="Tahoma"/>
            <w:noProof/>
          </w:rPr>
          <w:t>3.3.</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Mô hình hoạt động dự kiến sau khi áp dụng sản phẩm mới</w:t>
        </w:r>
        <w:r>
          <w:rPr>
            <w:noProof/>
            <w:webHidden/>
          </w:rPr>
          <w:tab/>
        </w:r>
        <w:r>
          <w:rPr>
            <w:noProof/>
            <w:webHidden/>
          </w:rPr>
          <w:fldChar w:fldCharType="begin"/>
        </w:r>
        <w:r>
          <w:rPr>
            <w:noProof/>
            <w:webHidden/>
          </w:rPr>
          <w:instrText xml:space="preserve"> PAGEREF _Toc28088485 \h </w:instrText>
        </w:r>
        <w:r>
          <w:rPr>
            <w:noProof/>
            <w:webHidden/>
          </w:rPr>
        </w:r>
        <w:r>
          <w:rPr>
            <w:noProof/>
            <w:webHidden/>
          </w:rPr>
          <w:fldChar w:fldCharType="separate"/>
        </w:r>
        <w:r>
          <w:rPr>
            <w:noProof/>
            <w:webHidden/>
          </w:rPr>
          <w:t>5</w:t>
        </w:r>
        <w:r>
          <w:rPr>
            <w:noProof/>
            <w:webHidden/>
          </w:rPr>
          <w:fldChar w:fldCharType="end"/>
        </w:r>
      </w:hyperlink>
    </w:p>
    <w:p w14:paraId="2E243F82" w14:textId="723C1746"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486" w:history="1">
        <w:r w:rsidRPr="00CF751E">
          <w:rPr>
            <w:rStyle w:val="Hyperlink"/>
            <w:rFonts w:ascii="Arial" w:hAnsi="Arial" w:cs="Arial"/>
            <w:noProof/>
          </w:rPr>
          <w:t>4.</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Giao tiếp/Trao đổi thông tin</w:t>
        </w:r>
        <w:r>
          <w:rPr>
            <w:noProof/>
            <w:webHidden/>
          </w:rPr>
          <w:tab/>
        </w:r>
        <w:r>
          <w:rPr>
            <w:noProof/>
            <w:webHidden/>
          </w:rPr>
          <w:fldChar w:fldCharType="begin"/>
        </w:r>
        <w:r>
          <w:rPr>
            <w:noProof/>
            <w:webHidden/>
          </w:rPr>
          <w:instrText xml:space="preserve"> PAGEREF _Toc28088486 \h </w:instrText>
        </w:r>
        <w:r>
          <w:rPr>
            <w:noProof/>
            <w:webHidden/>
          </w:rPr>
        </w:r>
        <w:r>
          <w:rPr>
            <w:noProof/>
            <w:webHidden/>
          </w:rPr>
          <w:fldChar w:fldCharType="separate"/>
        </w:r>
        <w:r>
          <w:rPr>
            <w:noProof/>
            <w:webHidden/>
          </w:rPr>
          <w:t>5</w:t>
        </w:r>
        <w:r>
          <w:rPr>
            <w:noProof/>
            <w:webHidden/>
          </w:rPr>
          <w:fldChar w:fldCharType="end"/>
        </w:r>
      </w:hyperlink>
    </w:p>
    <w:p w14:paraId="3FA52688" w14:textId="4C5C3BCD" w:rsidR="0071740B" w:rsidRDefault="0071740B">
      <w:pPr>
        <w:pStyle w:val="TOC2"/>
        <w:rPr>
          <w:rFonts w:asciiTheme="minorHAnsi" w:eastAsiaTheme="minorEastAsia" w:hAnsiTheme="minorHAnsi" w:cstheme="minorBidi"/>
          <w:noProof/>
          <w:sz w:val="22"/>
          <w:szCs w:val="22"/>
          <w:lang w:eastAsia="en-US" w:bidi="ar-SA"/>
        </w:rPr>
      </w:pPr>
      <w:hyperlink w:anchor="_Toc28088487" w:history="1">
        <w:r w:rsidRPr="00CF751E">
          <w:rPr>
            <w:rStyle w:val="Hyperlink"/>
            <w:rFonts w:cs="Tahoma"/>
            <w:noProof/>
          </w:rPr>
          <w:t>4.1.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Quy định họp hành nội bộ</w:t>
        </w:r>
        <w:r>
          <w:rPr>
            <w:noProof/>
            <w:webHidden/>
          </w:rPr>
          <w:tab/>
        </w:r>
        <w:r>
          <w:rPr>
            <w:noProof/>
            <w:webHidden/>
          </w:rPr>
          <w:fldChar w:fldCharType="begin"/>
        </w:r>
        <w:r>
          <w:rPr>
            <w:noProof/>
            <w:webHidden/>
          </w:rPr>
          <w:instrText xml:space="preserve"> PAGEREF _Toc28088487 \h </w:instrText>
        </w:r>
        <w:r>
          <w:rPr>
            <w:noProof/>
            <w:webHidden/>
          </w:rPr>
        </w:r>
        <w:r>
          <w:rPr>
            <w:noProof/>
            <w:webHidden/>
          </w:rPr>
          <w:fldChar w:fldCharType="separate"/>
        </w:r>
        <w:r>
          <w:rPr>
            <w:noProof/>
            <w:webHidden/>
          </w:rPr>
          <w:t>5</w:t>
        </w:r>
        <w:r>
          <w:rPr>
            <w:noProof/>
            <w:webHidden/>
          </w:rPr>
          <w:fldChar w:fldCharType="end"/>
        </w:r>
      </w:hyperlink>
    </w:p>
    <w:p w14:paraId="3DC4141C" w14:textId="0FB40DB8" w:rsidR="0071740B" w:rsidRDefault="0071740B">
      <w:pPr>
        <w:pStyle w:val="TOC2"/>
        <w:rPr>
          <w:rFonts w:asciiTheme="minorHAnsi" w:eastAsiaTheme="minorEastAsia" w:hAnsiTheme="minorHAnsi" w:cstheme="minorBidi"/>
          <w:noProof/>
          <w:sz w:val="22"/>
          <w:szCs w:val="22"/>
          <w:lang w:eastAsia="en-US" w:bidi="ar-SA"/>
        </w:rPr>
      </w:pPr>
      <w:hyperlink w:anchor="_Toc28088488" w:history="1">
        <w:r w:rsidRPr="00CF751E">
          <w:rPr>
            <w:rStyle w:val="Hyperlink"/>
            <w:rFonts w:cs="Tahoma"/>
            <w:bCs/>
            <w:noProof/>
          </w:rPr>
          <w:t>4.2.</w:t>
        </w:r>
        <w:r>
          <w:rPr>
            <w:rFonts w:asciiTheme="minorHAnsi" w:eastAsiaTheme="minorEastAsia" w:hAnsiTheme="minorHAnsi" w:cstheme="minorBidi"/>
            <w:noProof/>
            <w:sz w:val="22"/>
            <w:szCs w:val="22"/>
            <w:lang w:eastAsia="en-US" w:bidi="ar-SA"/>
          </w:rPr>
          <w:tab/>
        </w:r>
        <w:r w:rsidRPr="00CF751E">
          <w:rPr>
            <w:rStyle w:val="Hyperlink"/>
            <w:rFonts w:ascii="Arial" w:hAnsi="Arial" w:cs="Arial"/>
            <w:bCs/>
            <w:noProof/>
          </w:rPr>
          <w:t>Quy định họp hành với khách hàng</w:t>
        </w:r>
        <w:r>
          <w:rPr>
            <w:noProof/>
            <w:webHidden/>
          </w:rPr>
          <w:tab/>
        </w:r>
        <w:r>
          <w:rPr>
            <w:noProof/>
            <w:webHidden/>
          </w:rPr>
          <w:fldChar w:fldCharType="begin"/>
        </w:r>
        <w:r>
          <w:rPr>
            <w:noProof/>
            <w:webHidden/>
          </w:rPr>
          <w:instrText xml:space="preserve"> PAGEREF _Toc28088488 \h </w:instrText>
        </w:r>
        <w:r>
          <w:rPr>
            <w:noProof/>
            <w:webHidden/>
          </w:rPr>
        </w:r>
        <w:r>
          <w:rPr>
            <w:noProof/>
            <w:webHidden/>
          </w:rPr>
          <w:fldChar w:fldCharType="separate"/>
        </w:r>
        <w:r>
          <w:rPr>
            <w:noProof/>
            <w:webHidden/>
          </w:rPr>
          <w:t>6</w:t>
        </w:r>
        <w:r>
          <w:rPr>
            <w:noProof/>
            <w:webHidden/>
          </w:rPr>
          <w:fldChar w:fldCharType="end"/>
        </w:r>
      </w:hyperlink>
    </w:p>
    <w:p w14:paraId="264454CF" w14:textId="75B2B62B"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489" w:history="1">
        <w:r w:rsidRPr="00CF751E">
          <w:rPr>
            <w:rStyle w:val="Hyperlink"/>
            <w:rFonts w:ascii="Arial" w:hAnsi="Arial" w:cs="Arial"/>
            <w:noProof/>
          </w:rPr>
          <w:t>5.</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Ước lượng chung</w:t>
        </w:r>
        <w:r>
          <w:rPr>
            <w:noProof/>
            <w:webHidden/>
          </w:rPr>
          <w:tab/>
        </w:r>
        <w:r>
          <w:rPr>
            <w:noProof/>
            <w:webHidden/>
          </w:rPr>
          <w:fldChar w:fldCharType="begin"/>
        </w:r>
        <w:r>
          <w:rPr>
            <w:noProof/>
            <w:webHidden/>
          </w:rPr>
          <w:instrText xml:space="preserve"> PAGEREF _Toc28088489 \h </w:instrText>
        </w:r>
        <w:r>
          <w:rPr>
            <w:noProof/>
            <w:webHidden/>
          </w:rPr>
        </w:r>
        <w:r>
          <w:rPr>
            <w:noProof/>
            <w:webHidden/>
          </w:rPr>
          <w:fldChar w:fldCharType="separate"/>
        </w:r>
        <w:r>
          <w:rPr>
            <w:noProof/>
            <w:webHidden/>
          </w:rPr>
          <w:t>6</w:t>
        </w:r>
        <w:r>
          <w:rPr>
            <w:noProof/>
            <w:webHidden/>
          </w:rPr>
          <w:fldChar w:fldCharType="end"/>
        </w:r>
      </w:hyperlink>
    </w:p>
    <w:p w14:paraId="26764C7D" w14:textId="23CFC607" w:rsidR="0071740B" w:rsidRDefault="0071740B">
      <w:pPr>
        <w:pStyle w:val="TOC2"/>
        <w:rPr>
          <w:rFonts w:asciiTheme="minorHAnsi" w:eastAsiaTheme="minorEastAsia" w:hAnsiTheme="minorHAnsi" w:cstheme="minorBidi"/>
          <w:noProof/>
          <w:sz w:val="22"/>
          <w:szCs w:val="22"/>
          <w:lang w:eastAsia="en-US" w:bidi="ar-SA"/>
        </w:rPr>
      </w:pPr>
      <w:hyperlink w:anchor="_Toc28088490" w:history="1">
        <w:r w:rsidRPr="00CF751E">
          <w:rPr>
            <w:rStyle w:val="Hyperlink"/>
            <w:rFonts w:cs="Tahoma"/>
            <w:noProof/>
          </w:rPr>
          <w:t>5.1.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Ước lượng tính năng</w:t>
        </w:r>
        <w:r>
          <w:rPr>
            <w:noProof/>
            <w:webHidden/>
          </w:rPr>
          <w:tab/>
        </w:r>
        <w:r>
          <w:rPr>
            <w:noProof/>
            <w:webHidden/>
          </w:rPr>
          <w:fldChar w:fldCharType="begin"/>
        </w:r>
        <w:r>
          <w:rPr>
            <w:noProof/>
            <w:webHidden/>
          </w:rPr>
          <w:instrText xml:space="preserve"> PAGEREF _Toc28088490 \h </w:instrText>
        </w:r>
        <w:r>
          <w:rPr>
            <w:noProof/>
            <w:webHidden/>
          </w:rPr>
        </w:r>
        <w:r>
          <w:rPr>
            <w:noProof/>
            <w:webHidden/>
          </w:rPr>
          <w:fldChar w:fldCharType="separate"/>
        </w:r>
        <w:r>
          <w:rPr>
            <w:noProof/>
            <w:webHidden/>
          </w:rPr>
          <w:t>6</w:t>
        </w:r>
        <w:r>
          <w:rPr>
            <w:noProof/>
            <w:webHidden/>
          </w:rPr>
          <w:fldChar w:fldCharType="end"/>
        </w:r>
      </w:hyperlink>
    </w:p>
    <w:p w14:paraId="23610F3C" w14:textId="7262FF50" w:rsidR="0071740B" w:rsidRDefault="0071740B">
      <w:pPr>
        <w:pStyle w:val="TOC2"/>
        <w:rPr>
          <w:rFonts w:asciiTheme="minorHAnsi" w:eastAsiaTheme="minorEastAsia" w:hAnsiTheme="minorHAnsi" w:cstheme="minorBidi"/>
          <w:noProof/>
          <w:sz w:val="22"/>
          <w:szCs w:val="22"/>
          <w:lang w:eastAsia="en-US" w:bidi="ar-SA"/>
        </w:rPr>
      </w:pPr>
      <w:hyperlink w:anchor="_Toc28088491" w:history="1">
        <w:r w:rsidRPr="00CF751E">
          <w:rPr>
            <w:rStyle w:val="Hyperlink"/>
            <w:rFonts w:cs="Tahoma"/>
            <w:noProof/>
          </w:rPr>
          <w:t>5.2.</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Work Breakdown Structure</w:t>
        </w:r>
        <w:r>
          <w:rPr>
            <w:noProof/>
            <w:webHidden/>
          </w:rPr>
          <w:tab/>
        </w:r>
        <w:r>
          <w:rPr>
            <w:noProof/>
            <w:webHidden/>
          </w:rPr>
          <w:fldChar w:fldCharType="begin"/>
        </w:r>
        <w:r>
          <w:rPr>
            <w:noProof/>
            <w:webHidden/>
          </w:rPr>
          <w:instrText xml:space="preserve"> PAGEREF _Toc28088491 \h </w:instrText>
        </w:r>
        <w:r>
          <w:rPr>
            <w:noProof/>
            <w:webHidden/>
          </w:rPr>
        </w:r>
        <w:r>
          <w:rPr>
            <w:noProof/>
            <w:webHidden/>
          </w:rPr>
          <w:fldChar w:fldCharType="separate"/>
        </w:r>
        <w:r>
          <w:rPr>
            <w:noProof/>
            <w:webHidden/>
          </w:rPr>
          <w:t>7</w:t>
        </w:r>
        <w:r>
          <w:rPr>
            <w:noProof/>
            <w:webHidden/>
          </w:rPr>
          <w:fldChar w:fldCharType="end"/>
        </w:r>
      </w:hyperlink>
    </w:p>
    <w:p w14:paraId="5D9230A2" w14:textId="70F4BCBE" w:rsidR="0071740B" w:rsidRDefault="0071740B">
      <w:pPr>
        <w:pStyle w:val="TOC2"/>
        <w:rPr>
          <w:rFonts w:asciiTheme="minorHAnsi" w:eastAsiaTheme="minorEastAsia" w:hAnsiTheme="minorHAnsi" w:cstheme="minorBidi"/>
          <w:noProof/>
          <w:sz w:val="22"/>
          <w:szCs w:val="22"/>
          <w:lang w:eastAsia="en-US" w:bidi="ar-SA"/>
        </w:rPr>
      </w:pPr>
      <w:hyperlink w:anchor="_Toc28088492" w:history="1">
        <w:r w:rsidRPr="00CF751E">
          <w:rPr>
            <w:rStyle w:val="Hyperlink"/>
            <w:rFonts w:cs="Tahoma"/>
            <w:noProof/>
          </w:rPr>
          <w:t>5.3.</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Ước lượng thời gian</w:t>
        </w:r>
        <w:r>
          <w:rPr>
            <w:noProof/>
            <w:webHidden/>
          </w:rPr>
          <w:tab/>
        </w:r>
        <w:r>
          <w:rPr>
            <w:noProof/>
            <w:webHidden/>
          </w:rPr>
          <w:fldChar w:fldCharType="begin"/>
        </w:r>
        <w:r>
          <w:rPr>
            <w:noProof/>
            <w:webHidden/>
          </w:rPr>
          <w:instrText xml:space="preserve"> PAGEREF _Toc28088492 \h </w:instrText>
        </w:r>
        <w:r>
          <w:rPr>
            <w:noProof/>
            <w:webHidden/>
          </w:rPr>
        </w:r>
        <w:r>
          <w:rPr>
            <w:noProof/>
            <w:webHidden/>
          </w:rPr>
          <w:fldChar w:fldCharType="separate"/>
        </w:r>
        <w:r>
          <w:rPr>
            <w:noProof/>
            <w:webHidden/>
          </w:rPr>
          <w:t>7</w:t>
        </w:r>
        <w:r>
          <w:rPr>
            <w:noProof/>
            <w:webHidden/>
          </w:rPr>
          <w:fldChar w:fldCharType="end"/>
        </w:r>
      </w:hyperlink>
    </w:p>
    <w:p w14:paraId="4C60ADC3" w14:textId="16233948" w:rsidR="0071740B" w:rsidRDefault="0071740B">
      <w:pPr>
        <w:pStyle w:val="TOC2"/>
        <w:rPr>
          <w:rFonts w:asciiTheme="minorHAnsi" w:eastAsiaTheme="minorEastAsia" w:hAnsiTheme="minorHAnsi" w:cstheme="minorBidi"/>
          <w:noProof/>
          <w:sz w:val="22"/>
          <w:szCs w:val="22"/>
          <w:lang w:eastAsia="en-US" w:bidi="ar-SA"/>
        </w:rPr>
      </w:pPr>
      <w:hyperlink w:anchor="_Toc28088493" w:history="1">
        <w:r w:rsidRPr="00CF751E">
          <w:rPr>
            <w:rStyle w:val="Hyperlink"/>
            <w:rFonts w:cs="Tahoma"/>
            <w:noProof/>
          </w:rPr>
          <w:t>5.4.</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Ước lượng rủi ro</w:t>
        </w:r>
        <w:r>
          <w:rPr>
            <w:noProof/>
            <w:webHidden/>
          </w:rPr>
          <w:tab/>
        </w:r>
        <w:r>
          <w:rPr>
            <w:noProof/>
            <w:webHidden/>
          </w:rPr>
          <w:fldChar w:fldCharType="begin"/>
        </w:r>
        <w:r>
          <w:rPr>
            <w:noProof/>
            <w:webHidden/>
          </w:rPr>
          <w:instrText xml:space="preserve"> PAGEREF _Toc28088493 \h </w:instrText>
        </w:r>
        <w:r>
          <w:rPr>
            <w:noProof/>
            <w:webHidden/>
          </w:rPr>
        </w:r>
        <w:r>
          <w:rPr>
            <w:noProof/>
            <w:webHidden/>
          </w:rPr>
          <w:fldChar w:fldCharType="separate"/>
        </w:r>
        <w:r>
          <w:rPr>
            <w:noProof/>
            <w:webHidden/>
          </w:rPr>
          <w:t>7</w:t>
        </w:r>
        <w:r>
          <w:rPr>
            <w:noProof/>
            <w:webHidden/>
          </w:rPr>
          <w:fldChar w:fldCharType="end"/>
        </w:r>
      </w:hyperlink>
    </w:p>
    <w:p w14:paraId="33F6F5CC" w14:textId="4DA0AECF"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494" w:history="1">
        <w:r w:rsidRPr="00CF751E">
          <w:rPr>
            <w:rStyle w:val="Hyperlink"/>
            <w:rFonts w:ascii="Arial" w:hAnsi="Arial" w:cs="Arial"/>
            <w:noProof/>
          </w:rPr>
          <w:t>6.</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Ước lượng giá thành</w:t>
        </w:r>
        <w:r>
          <w:rPr>
            <w:noProof/>
            <w:webHidden/>
          </w:rPr>
          <w:tab/>
        </w:r>
        <w:r>
          <w:rPr>
            <w:noProof/>
            <w:webHidden/>
          </w:rPr>
          <w:fldChar w:fldCharType="begin"/>
        </w:r>
        <w:r>
          <w:rPr>
            <w:noProof/>
            <w:webHidden/>
          </w:rPr>
          <w:instrText xml:space="preserve"> PAGEREF _Toc28088494 \h </w:instrText>
        </w:r>
        <w:r>
          <w:rPr>
            <w:noProof/>
            <w:webHidden/>
          </w:rPr>
        </w:r>
        <w:r>
          <w:rPr>
            <w:noProof/>
            <w:webHidden/>
          </w:rPr>
          <w:fldChar w:fldCharType="separate"/>
        </w:r>
        <w:r>
          <w:rPr>
            <w:noProof/>
            <w:webHidden/>
          </w:rPr>
          <w:t>8</w:t>
        </w:r>
        <w:r>
          <w:rPr>
            <w:noProof/>
            <w:webHidden/>
          </w:rPr>
          <w:fldChar w:fldCharType="end"/>
        </w:r>
      </w:hyperlink>
    </w:p>
    <w:p w14:paraId="2440526D" w14:textId="08EC8120"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495" w:history="1">
        <w:r w:rsidRPr="00CF751E">
          <w:rPr>
            <w:rStyle w:val="Hyperlink"/>
            <w:rFonts w:ascii="Arial" w:hAnsi="Arial" w:cs="Arial"/>
            <w:noProof/>
          </w:rPr>
          <w:t>7.</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Ước lượng chất lượng</w:t>
        </w:r>
        <w:r>
          <w:rPr>
            <w:noProof/>
            <w:webHidden/>
          </w:rPr>
          <w:tab/>
        </w:r>
        <w:r>
          <w:rPr>
            <w:noProof/>
            <w:webHidden/>
          </w:rPr>
          <w:fldChar w:fldCharType="begin"/>
        </w:r>
        <w:r>
          <w:rPr>
            <w:noProof/>
            <w:webHidden/>
          </w:rPr>
          <w:instrText xml:space="preserve"> PAGEREF _Toc28088495 \h </w:instrText>
        </w:r>
        <w:r>
          <w:rPr>
            <w:noProof/>
            <w:webHidden/>
          </w:rPr>
        </w:r>
        <w:r>
          <w:rPr>
            <w:noProof/>
            <w:webHidden/>
          </w:rPr>
          <w:fldChar w:fldCharType="separate"/>
        </w:r>
        <w:r>
          <w:rPr>
            <w:noProof/>
            <w:webHidden/>
          </w:rPr>
          <w:t>10</w:t>
        </w:r>
        <w:r>
          <w:rPr>
            <w:noProof/>
            <w:webHidden/>
          </w:rPr>
          <w:fldChar w:fldCharType="end"/>
        </w:r>
      </w:hyperlink>
    </w:p>
    <w:p w14:paraId="52A6E5BB" w14:textId="48B194B5" w:rsidR="0071740B" w:rsidRDefault="0071740B">
      <w:pPr>
        <w:pStyle w:val="TOC2"/>
        <w:rPr>
          <w:rFonts w:asciiTheme="minorHAnsi" w:eastAsiaTheme="minorEastAsia" w:hAnsiTheme="minorHAnsi" w:cstheme="minorBidi"/>
          <w:noProof/>
          <w:sz w:val="22"/>
          <w:szCs w:val="22"/>
          <w:lang w:eastAsia="en-US" w:bidi="ar-SA"/>
        </w:rPr>
      </w:pPr>
      <w:hyperlink w:anchor="_Toc28088496" w:history="1">
        <w:r w:rsidRPr="00CF751E">
          <w:rPr>
            <w:rStyle w:val="Hyperlink"/>
            <w:rFonts w:cs="Tahoma"/>
            <w:noProof/>
          </w:rPr>
          <w:t>7.1.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Ước lượng số dòng code</w:t>
        </w:r>
        <w:r>
          <w:rPr>
            <w:noProof/>
            <w:webHidden/>
          </w:rPr>
          <w:tab/>
        </w:r>
        <w:r>
          <w:rPr>
            <w:noProof/>
            <w:webHidden/>
          </w:rPr>
          <w:fldChar w:fldCharType="begin"/>
        </w:r>
        <w:r>
          <w:rPr>
            <w:noProof/>
            <w:webHidden/>
          </w:rPr>
          <w:instrText xml:space="preserve"> PAGEREF _Toc28088496 \h </w:instrText>
        </w:r>
        <w:r>
          <w:rPr>
            <w:noProof/>
            <w:webHidden/>
          </w:rPr>
        </w:r>
        <w:r>
          <w:rPr>
            <w:noProof/>
            <w:webHidden/>
          </w:rPr>
          <w:fldChar w:fldCharType="separate"/>
        </w:r>
        <w:r>
          <w:rPr>
            <w:noProof/>
            <w:webHidden/>
          </w:rPr>
          <w:t>10</w:t>
        </w:r>
        <w:r>
          <w:rPr>
            <w:noProof/>
            <w:webHidden/>
          </w:rPr>
          <w:fldChar w:fldCharType="end"/>
        </w:r>
      </w:hyperlink>
    </w:p>
    <w:p w14:paraId="67C8115F" w14:textId="0930CA33" w:rsidR="0071740B" w:rsidRDefault="0071740B">
      <w:pPr>
        <w:pStyle w:val="TOC2"/>
        <w:rPr>
          <w:rFonts w:asciiTheme="minorHAnsi" w:eastAsiaTheme="minorEastAsia" w:hAnsiTheme="minorHAnsi" w:cstheme="minorBidi"/>
          <w:noProof/>
          <w:sz w:val="22"/>
          <w:szCs w:val="22"/>
          <w:lang w:eastAsia="en-US" w:bidi="ar-SA"/>
        </w:rPr>
      </w:pPr>
      <w:hyperlink w:anchor="_Toc28088497" w:history="1">
        <w:r w:rsidRPr="00CF751E">
          <w:rPr>
            <w:rStyle w:val="Hyperlink"/>
            <w:rFonts w:cs="Tahoma"/>
            <w:noProof/>
          </w:rPr>
          <w:t>7.2.</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Ước lượng số testcase</w:t>
        </w:r>
        <w:r>
          <w:rPr>
            <w:noProof/>
            <w:webHidden/>
          </w:rPr>
          <w:tab/>
        </w:r>
        <w:r>
          <w:rPr>
            <w:noProof/>
            <w:webHidden/>
          </w:rPr>
          <w:fldChar w:fldCharType="begin"/>
        </w:r>
        <w:r>
          <w:rPr>
            <w:noProof/>
            <w:webHidden/>
          </w:rPr>
          <w:instrText xml:space="preserve"> PAGEREF _Toc28088497 \h </w:instrText>
        </w:r>
        <w:r>
          <w:rPr>
            <w:noProof/>
            <w:webHidden/>
          </w:rPr>
        </w:r>
        <w:r>
          <w:rPr>
            <w:noProof/>
            <w:webHidden/>
          </w:rPr>
          <w:fldChar w:fldCharType="separate"/>
        </w:r>
        <w:r>
          <w:rPr>
            <w:noProof/>
            <w:webHidden/>
          </w:rPr>
          <w:t>10</w:t>
        </w:r>
        <w:r>
          <w:rPr>
            <w:noProof/>
            <w:webHidden/>
          </w:rPr>
          <w:fldChar w:fldCharType="end"/>
        </w:r>
      </w:hyperlink>
    </w:p>
    <w:p w14:paraId="014F4C92" w14:textId="4D5F05ED"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498" w:history="1">
        <w:r w:rsidRPr="00CF751E">
          <w:rPr>
            <w:rStyle w:val="Hyperlink"/>
            <w:rFonts w:ascii="Arial" w:hAnsi="Arial" w:cs="Arial"/>
            <w:noProof/>
          </w:rPr>
          <w:t>8.</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Phân tích thiết kế</w:t>
        </w:r>
        <w:r>
          <w:rPr>
            <w:noProof/>
            <w:webHidden/>
          </w:rPr>
          <w:tab/>
        </w:r>
        <w:r>
          <w:rPr>
            <w:noProof/>
            <w:webHidden/>
          </w:rPr>
          <w:fldChar w:fldCharType="begin"/>
        </w:r>
        <w:r>
          <w:rPr>
            <w:noProof/>
            <w:webHidden/>
          </w:rPr>
          <w:instrText xml:space="preserve"> PAGEREF _Toc28088498 \h </w:instrText>
        </w:r>
        <w:r>
          <w:rPr>
            <w:noProof/>
            <w:webHidden/>
          </w:rPr>
        </w:r>
        <w:r>
          <w:rPr>
            <w:noProof/>
            <w:webHidden/>
          </w:rPr>
          <w:fldChar w:fldCharType="separate"/>
        </w:r>
        <w:r>
          <w:rPr>
            <w:noProof/>
            <w:webHidden/>
          </w:rPr>
          <w:t>11</w:t>
        </w:r>
        <w:r>
          <w:rPr>
            <w:noProof/>
            <w:webHidden/>
          </w:rPr>
          <w:fldChar w:fldCharType="end"/>
        </w:r>
      </w:hyperlink>
    </w:p>
    <w:p w14:paraId="5A393575" w14:textId="1967E2F2" w:rsidR="0071740B" w:rsidRDefault="0071740B">
      <w:pPr>
        <w:pStyle w:val="TOC2"/>
        <w:rPr>
          <w:rFonts w:asciiTheme="minorHAnsi" w:eastAsiaTheme="minorEastAsia" w:hAnsiTheme="minorHAnsi" w:cstheme="minorBidi"/>
          <w:noProof/>
          <w:sz w:val="22"/>
          <w:szCs w:val="22"/>
          <w:lang w:eastAsia="en-US" w:bidi="ar-SA"/>
        </w:rPr>
      </w:pPr>
      <w:hyperlink w:anchor="_Toc28088499" w:history="1">
        <w:r w:rsidRPr="00CF751E">
          <w:rPr>
            <w:rStyle w:val="Hyperlink"/>
            <w:rFonts w:cs="Tahoma"/>
            <w:noProof/>
          </w:rPr>
          <w:t>8.1.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Cơ sở dữ liệu</w:t>
        </w:r>
        <w:r>
          <w:rPr>
            <w:noProof/>
            <w:webHidden/>
          </w:rPr>
          <w:tab/>
        </w:r>
        <w:r>
          <w:rPr>
            <w:noProof/>
            <w:webHidden/>
          </w:rPr>
          <w:fldChar w:fldCharType="begin"/>
        </w:r>
        <w:r>
          <w:rPr>
            <w:noProof/>
            <w:webHidden/>
          </w:rPr>
          <w:instrText xml:space="preserve"> PAGEREF _Toc28088499 \h </w:instrText>
        </w:r>
        <w:r>
          <w:rPr>
            <w:noProof/>
            <w:webHidden/>
          </w:rPr>
        </w:r>
        <w:r>
          <w:rPr>
            <w:noProof/>
            <w:webHidden/>
          </w:rPr>
          <w:fldChar w:fldCharType="separate"/>
        </w:r>
        <w:r>
          <w:rPr>
            <w:noProof/>
            <w:webHidden/>
          </w:rPr>
          <w:t>11</w:t>
        </w:r>
        <w:r>
          <w:rPr>
            <w:noProof/>
            <w:webHidden/>
          </w:rPr>
          <w:fldChar w:fldCharType="end"/>
        </w:r>
      </w:hyperlink>
    </w:p>
    <w:p w14:paraId="5FC4C117" w14:textId="34ADF909" w:rsidR="0071740B" w:rsidRDefault="0071740B">
      <w:pPr>
        <w:pStyle w:val="TOC2"/>
        <w:rPr>
          <w:rFonts w:asciiTheme="minorHAnsi" w:eastAsiaTheme="minorEastAsia" w:hAnsiTheme="minorHAnsi" w:cstheme="minorBidi"/>
          <w:noProof/>
          <w:sz w:val="22"/>
          <w:szCs w:val="22"/>
          <w:lang w:eastAsia="en-US" w:bidi="ar-SA"/>
        </w:rPr>
      </w:pPr>
      <w:hyperlink w:anchor="_Toc28088500" w:history="1">
        <w:r w:rsidRPr="00CF751E">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lang w:eastAsia="en-US"/>
          </w:rPr>
          <w:t>Giao diện</w:t>
        </w:r>
        <w:r>
          <w:rPr>
            <w:noProof/>
            <w:webHidden/>
          </w:rPr>
          <w:tab/>
        </w:r>
        <w:r>
          <w:rPr>
            <w:noProof/>
            <w:webHidden/>
          </w:rPr>
          <w:fldChar w:fldCharType="begin"/>
        </w:r>
        <w:r>
          <w:rPr>
            <w:noProof/>
            <w:webHidden/>
          </w:rPr>
          <w:instrText xml:space="preserve"> PAGEREF _Toc28088500 \h </w:instrText>
        </w:r>
        <w:r>
          <w:rPr>
            <w:noProof/>
            <w:webHidden/>
          </w:rPr>
        </w:r>
        <w:r>
          <w:rPr>
            <w:noProof/>
            <w:webHidden/>
          </w:rPr>
          <w:fldChar w:fldCharType="separate"/>
        </w:r>
        <w:r>
          <w:rPr>
            <w:noProof/>
            <w:webHidden/>
          </w:rPr>
          <w:t>11</w:t>
        </w:r>
        <w:r>
          <w:rPr>
            <w:noProof/>
            <w:webHidden/>
          </w:rPr>
          <w:fldChar w:fldCharType="end"/>
        </w:r>
      </w:hyperlink>
    </w:p>
    <w:p w14:paraId="1A3070C4" w14:textId="5D5B2B0B"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501" w:history="1">
        <w:r w:rsidRPr="00CF751E">
          <w:rPr>
            <w:rStyle w:val="Hyperlink"/>
            <w:rFonts w:ascii="Arial" w:hAnsi="Arial" w:cs="Arial"/>
            <w:noProof/>
          </w:rPr>
          <w:t>9.</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Giám sát dự án</w:t>
        </w:r>
        <w:r>
          <w:rPr>
            <w:noProof/>
            <w:webHidden/>
          </w:rPr>
          <w:tab/>
        </w:r>
        <w:r>
          <w:rPr>
            <w:noProof/>
            <w:webHidden/>
          </w:rPr>
          <w:fldChar w:fldCharType="begin"/>
        </w:r>
        <w:r>
          <w:rPr>
            <w:noProof/>
            <w:webHidden/>
          </w:rPr>
          <w:instrText xml:space="preserve"> PAGEREF _Toc28088501 \h </w:instrText>
        </w:r>
        <w:r>
          <w:rPr>
            <w:noProof/>
            <w:webHidden/>
          </w:rPr>
        </w:r>
        <w:r>
          <w:rPr>
            <w:noProof/>
            <w:webHidden/>
          </w:rPr>
          <w:fldChar w:fldCharType="separate"/>
        </w:r>
        <w:r>
          <w:rPr>
            <w:noProof/>
            <w:webHidden/>
          </w:rPr>
          <w:t>12</w:t>
        </w:r>
        <w:r>
          <w:rPr>
            <w:noProof/>
            <w:webHidden/>
          </w:rPr>
          <w:fldChar w:fldCharType="end"/>
        </w:r>
      </w:hyperlink>
    </w:p>
    <w:p w14:paraId="4F62C7C6" w14:textId="650F6948" w:rsidR="0071740B" w:rsidRDefault="0071740B">
      <w:pPr>
        <w:pStyle w:val="TOC2"/>
        <w:rPr>
          <w:rFonts w:asciiTheme="minorHAnsi" w:eastAsiaTheme="minorEastAsia" w:hAnsiTheme="minorHAnsi" w:cstheme="minorBidi"/>
          <w:noProof/>
          <w:sz w:val="22"/>
          <w:szCs w:val="22"/>
          <w:lang w:eastAsia="en-US" w:bidi="ar-SA"/>
        </w:rPr>
      </w:pPr>
      <w:hyperlink w:anchor="_Toc28088502" w:history="1">
        <w:r w:rsidRPr="00CF751E">
          <w:rPr>
            <w:rStyle w:val="Hyperlink"/>
            <w:rFonts w:cs="Tahoma"/>
            <w:noProof/>
          </w:rPr>
          <w:t>9.1.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Trả lời câu hỏi</w:t>
        </w:r>
        <w:r>
          <w:rPr>
            <w:noProof/>
            <w:webHidden/>
          </w:rPr>
          <w:tab/>
        </w:r>
        <w:r>
          <w:rPr>
            <w:noProof/>
            <w:webHidden/>
          </w:rPr>
          <w:fldChar w:fldCharType="begin"/>
        </w:r>
        <w:r>
          <w:rPr>
            <w:noProof/>
            <w:webHidden/>
          </w:rPr>
          <w:instrText xml:space="preserve"> PAGEREF _Toc28088502 \h </w:instrText>
        </w:r>
        <w:r>
          <w:rPr>
            <w:noProof/>
            <w:webHidden/>
          </w:rPr>
        </w:r>
        <w:r>
          <w:rPr>
            <w:noProof/>
            <w:webHidden/>
          </w:rPr>
          <w:fldChar w:fldCharType="separate"/>
        </w:r>
        <w:r>
          <w:rPr>
            <w:noProof/>
            <w:webHidden/>
          </w:rPr>
          <w:t>12</w:t>
        </w:r>
        <w:r>
          <w:rPr>
            <w:noProof/>
            <w:webHidden/>
          </w:rPr>
          <w:fldChar w:fldCharType="end"/>
        </w:r>
      </w:hyperlink>
    </w:p>
    <w:p w14:paraId="1B96D617" w14:textId="545C1094"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503" w:history="1">
        <w:r w:rsidRPr="00CF751E">
          <w:rPr>
            <w:rStyle w:val="Hyperlink"/>
            <w:rFonts w:ascii="Arial" w:hAnsi="Arial" w:cs="Arial"/>
            <w:noProof/>
          </w:rPr>
          <w:t>10.</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rPr>
          <w:t>Đóng dự án</w:t>
        </w:r>
        <w:r>
          <w:rPr>
            <w:noProof/>
            <w:webHidden/>
          </w:rPr>
          <w:tab/>
        </w:r>
        <w:r>
          <w:rPr>
            <w:noProof/>
            <w:webHidden/>
          </w:rPr>
          <w:fldChar w:fldCharType="begin"/>
        </w:r>
        <w:r>
          <w:rPr>
            <w:noProof/>
            <w:webHidden/>
          </w:rPr>
          <w:instrText xml:space="preserve"> PAGEREF _Toc28088503 \h </w:instrText>
        </w:r>
        <w:r>
          <w:rPr>
            <w:noProof/>
            <w:webHidden/>
          </w:rPr>
        </w:r>
        <w:r>
          <w:rPr>
            <w:noProof/>
            <w:webHidden/>
          </w:rPr>
          <w:fldChar w:fldCharType="separate"/>
        </w:r>
        <w:r>
          <w:rPr>
            <w:noProof/>
            <w:webHidden/>
          </w:rPr>
          <w:t>13</w:t>
        </w:r>
        <w:r>
          <w:rPr>
            <w:noProof/>
            <w:webHidden/>
          </w:rPr>
          <w:fldChar w:fldCharType="end"/>
        </w:r>
      </w:hyperlink>
    </w:p>
    <w:p w14:paraId="049FFE0F" w14:textId="60CCF6B0" w:rsidR="0071740B" w:rsidRDefault="0071740B">
      <w:pPr>
        <w:pStyle w:val="TOC2"/>
        <w:rPr>
          <w:rFonts w:asciiTheme="minorHAnsi" w:eastAsiaTheme="minorEastAsia" w:hAnsiTheme="minorHAnsi" w:cstheme="minorBidi"/>
          <w:noProof/>
          <w:sz w:val="22"/>
          <w:szCs w:val="22"/>
          <w:lang w:eastAsia="en-US" w:bidi="ar-SA"/>
        </w:rPr>
      </w:pPr>
      <w:hyperlink w:anchor="_Toc28088504" w:history="1">
        <w:r w:rsidRPr="00CF751E">
          <w:rPr>
            <w:rStyle w:val="Hyperlink"/>
            <w:rFonts w:cs="Tahoma"/>
            <w:noProof/>
          </w:rPr>
          <w:t>10.1.</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Quản lý mã nguồn</w:t>
        </w:r>
        <w:r>
          <w:rPr>
            <w:noProof/>
            <w:webHidden/>
          </w:rPr>
          <w:tab/>
        </w:r>
        <w:r>
          <w:rPr>
            <w:noProof/>
            <w:webHidden/>
          </w:rPr>
          <w:fldChar w:fldCharType="begin"/>
        </w:r>
        <w:r>
          <w:rPr>
            <w:noProof/>
            <w:webHidden/>
          </w:rPr>
          <w:instrText xml:space="preserve"> PAGEREF _Toc28088504 \h </w:instrText>
        </w:r>
        <w:r>
          <w:rPr>
            <w:noProof/>
            <w:webHidden/>
          </w:rPr>
        </w:r>
        <w:r>
          <w:rPr>
            <w:noProof/>
            <w:webHidden/>
          </w:rPr>
          <w:fldChar w:fldCharType="separate"/>
        </w:r>
        <w:r>
          <w:rPr>
            <w:noProof/>
            <w:webHidden/>
          </w:rPr>
          <w:t>13</w:t>
        </w:r>
        <w:r>
          <w:rPr>
            <w:noProof/>
            <w:webHidden/>
          </w:rPr>
          <w:fldChar w:fldCharType="end"/>
        </w:r>
      </w:hyperlink>
    </w:p>
    <w:p w14:paraId="08E246CA" w14:textId="6CAD9FE4" w:rsidR="0071740B" w:rsidRDefault="0071740B">
      <w:pPr>
        <w:pStyle w:val="TOC3"/>
        <w:rPr>
          <w:rFonts w:asciiTheme="minorHAnsi" w:eastAsiaTheme="minorEastAsia" w:hAnsiTheme="minorHAnsi" w:cstheme="minorBidi"/>
          <w:iCs w:val="0"/>
          <w:noProof/>
          <w:sz w:val="22"/>
          <w:szCs w:val="22"/>
          <w:lang w:eastAsia="en-US" w:bidi="ar-SA"/>
        </w:rPr>
      </w:pPr>
      <w:hyperlink w:anchor="_Toc28088505" w:history="1">
        <w:r w:rsidRPr="00CF751E">
          <w:rPr>
            <w:rStyle w:val="Hyperlink"/>
            <w:rFonts w:ascii="Arial" w:hAnsi="Arial" w:cs="Arial"/>
            <w:bCs/>
            <w:noProof/>
          </w:rPr>
          <w:t>10.1.1.</w:t>
        </w:r>
        <w:r>
          <w:rPr>
            <w:rFonts w:asciiTheme="minorHAnsi" w:eastAsiaTheme="minorEastAsia" w:hAnsiTheme="minorHAnsi" w:cstheme="minorBidi"/>
            <w:iCs w:val="0"/>
            <w:noProof/>
            <w:sz w:val="22"/>
            <w:szCs w:val="22"/>
            <w:lang w:eastAsia="en-US" w:bidi="ar-SA"/>
          </w:rPr>
          <w:tab/>
        </w:r>
        <w:r w:rsidRPr="00CF751E">
          <w:rPr>
            <w:rStyle w:val="Hyperlink"/>
            <w:rFonts w:ascii="Arial" w:hAnsi="Arial" w:cs="Arial"/>
            <w:bCs/>
            <w:noProof/>
          </w:rPr>
          <w:t>Số commit của mỗi người</w:t>
        </w:r>
        <w:r>
          <w:rPr>
            <w:noProof/>
            <w:webHidden/>
          </w:rPr>
          <w:tab/>
        </w:r>
        <w:r>
          <w:rPr>
            <w:noProof/>
            <w:webHidden/>
          </w:rPr>
          <w:fldChar w:fldCharType="begin"/>
        </w:r>
        <w:r>
          <w:rPr>
            <w:noProof/>
            <w:webHidden/>
          </w:rPr>
          <w:instrText xml:space="preserve"> PAGEREF _Toc28088505 \h </w:instrText>
        </w:r>
        <w:r>
          <w:rPr>
            <w:noProof/>
            <w:webHidden/>
          </w:rPr>
        </w:r>
        <w:r>
          <w:rPr>
            <w:noProof/>
            <w:webHidden/>
          </w:rPr>
          <w:fldChar w:fldCharType="separate"/>
        </w:r>
        <w:r>
          <w:rPr>
            <w:noProof/>
            <w:webHidden/>
          </w:rPr>
          <w:t>13</w:t>
        </w:r>
        <w:r>
          <w:rPr>
            <w:noProof/>
            <w:webHidden/>
          </w:rPr>
          <w:fldChar w:fldCharType="end"/>
        </w:r>
      </w:hyperlink>
    </w:p>
    <w:p w14:paraId="6BC275D8" w14:textId="30C40ED8" w:rsidR="0071740B" w:rsidRDefault="0071740B">
      <w:pPr>
        <w:pStyle w:val="TOC2"/>
        <w:rPr>
          <w:rFonts w:asciiTheme="minorHAnsi" w:eastAsiaTheme="minorEastAsia" w:hAnsiTheme="minorHAnsi" w:cstheme="minorBidi"/>
          <w:noProof/>
          <w:sz w:val="22"/>
          <w:szCs w:val="22"/>
          <w:lang w:eastAsia="en-US" w:bidi="ar-SA"/>
        </w:rPr>
      </w:pPr>
      <w:hyperlink w:anchor="_Toc28088506" w:history="1">
        <w:r w:rsidRPr="00CF751E">
          <w:rPr>
            <w:rStyle w:val="Hyperlink"/>
            <w:rFonts w:cs="Tahoma"/>
            <w:noProof/>
          </w:rPr>
          <w:t>10.2.</w:t>
        </w:r>
        <w:r>
          <w:rPr>
            <w:rFonts w:asciiTheme="minorHAnsi" w:eastAsiaTheme="minorEastAsia" w:hAnsiTheme="minorHAnsi" w:cstheme="minorBidi"/>
            <w:noProof/>
            <w:sz w:val="22"/>
            <w:szCs w:val="22"/>
            <w:lang w:eastAsia="en-US" w:bidi="ar-SA"/>
          </w:rPr>
          <w:tab/>
        </w:r>
        <w:r w:rsidRPr="00CF751E">
          <w:rPr>
            <w:rStyle w:val="Hyperlink"/>
            <w:rFonts w:ascii="Arial" w:hAnsi="Arial" w:cs="Arial"/>
            <w:noProof/>
          </w:rPr>
          <w:t>Quản lý công việc</w:t>
        </w:r>
        <w:r>
          <w:rPr>
            <w:noProof/>
            <w:webHidden/>
          </w:rPr>
          <w:tab/>
        </w:r>
        <w:r>
          <w:rPr>
            <w:noProof/>
            <w:webHidden/>
          </w:rPr>
          <w:fldChar w:fldCharType="begin"/>
        </w:r>
        <w:r>
          <w:rPr>
            <w:noProof/>
            <w:webHidden/>
          </w:rPr>
          <w:instrText xml:space="preserve"> PAGEREF _Toc28088506 \h </w:instrText>
        </w:r>
        <w:r>
          <w:rPr>
            <w:noProof/>
            <w:webHidden/>
          </w:rPr>
        </w:r>
        <w:r>
          <w:rPr>
            <w:noProof/>
            <w:webHidden/>
          </w:rPr>
          <w:fldChar w:fldCharType="separate"/>
        </w:r>
        <w:r>
          <w:rPr>
            <w:noProof/>
            <w:webHidden/>
          </w:rPr>
          <w:t>14</w:t>
        </w:r>
        <w:r>
          <w:rPr>
            <w:noProof/>
            <w:webHidden/>
          </w:rPr>
          <w:fldChar w:fldCharType="end"/>
        </w:r>
      </w:hyperlink>
    </w:p>
    <w:p w14:paraId="1E2FBDBB" w14:textId="1D23268E" w:rsidR="0071740B" w:rsidRDefault="0071740B">
      <w:pPr>
        <w:pStyle w:val="TOC1"/>
        <w:rPr>
          <w:rFonts w:asciiTheme="minorHAnsi" w:eastAsiaTheme="minorEastAsia" w:hAnsiTheme="minorHAnsi" w:cstheme="minorBidi"/>
          <w:b w:val="0"/>
          <w:bCs w:val="0"/>
          <w:caps w:val="0"/>
          <w:noProof/>
          <w:sz w:val="22"/>
          <w:szCs w:val="22"/>
          <w:lang w:eastAsia="en-US" w:bidi="ar-SA"/>
        </w:rPr>
      </w:pPr>
      <w:hyperlink w:anchor="_Toc28088507" w:history="1">
        <w:r w:rsidRPr="00CF751E">
          <w:rPr>
            <w:rStyle w:val="Hyperlink"/>
            <w:rFonts w:ascii="Arial" w:hAnsi="Arial" w:cs="Arial"/>
            <w:noProof/>
            <w:lang w:eastAsia="en-US"/>
          </w:rPr>
          <w:t>11.</w:t>
        </w:r>
        <w:r>
          <w:rPr>
            <w:rFonts w:asciiTheme="minorHAnsi" w:eastAsiaTheme="minorEastAsia" w:hAnsiTheme="minorHAnsi" w:cstheme="minorBidi"/>
            <w:b w:val="0"/>
            <w:bCs w:val="0"/>
            <w:caps w:val="0"/>
            <w:noProof/>
            <w:sz w:val="22"/>
            <w:szCs w:val="22"/>
            <w:lang w:eastAsia="en-US" w:bidi="ar-SA"/>
          </w:rPr>
          <w:tab/>
        </w:r>
        <w:r w:rsidRPr="00CF751E">
          <w:rPr>
            <w:rStyle w:val="Hyperlink"/>
            <w:rFonts w:ascii="Arial" w:hAnsi="Arial" w:cs="Arial"/>
            <w:noProof/>
            <w:lang w:eastAsia="en-US"/>
          </w:rPr>
          <w:t>Danh mục tài liệu liên quan</w:t>
        </w:r>
        <w:r>
          <w:rPr>
            <w:noProof/>
            <w:webHidden/>
          </w:rPr>
          <w:tab/>
        </w:r>
        <w:r>
          <w:rPr>
            <w:noProof/>
            <w:webHidden/>
          </w:rPr>
          <w:fldChar w:fldCharType="begin"/>
        </w:r>
        <w:r>
          <w:rPr>
            <w:noProof/>
            <w:webHidden/>
          </w:rPr>
          <w:instrText xml:space="preserve"> PAGEREF _Toc28088507 \h </w:instrText>
        </w:r>
        <w:r>
          <w:rPr>
            <w:noProof/>
            <w:webHidden/>
          </w:rPr>
        </w:r>
        <w:r>
          <w:rPr>
            <w:noProof/>
            <w:webHidden/>
          </w:rPr>
          <w:fldChar w:fldCharType="separate"/>
        </w:r>
        <w:r>
          <w:rPr>
            <w:noProof/>
            <w:webHidden/>
          </w:rPr>
          <w:t>15</w:t>
        </w:r>
        <w:r>
          <w:rPr>
            <w:noProof/>
            <w:webHidden/>
          </w:rPr>
          <w:fldChar w:fldCharType="end"/>
        </w:r>
      </w:hyperlink>
    </w:p>
    <w:p w14:paraId="4BA721B3" w14:textId="288E75E4" w:rsidR="00727431" w:rsidRPr="00D914F8" w:rsidRDefault="00030EB1" w:rsidP="005F37E7">
      <w:pPr>
        <w:pStyle w:val="TOC3"/>
        <w:rPr>
          <w:rFonts w:ascii="Arial" w:hAnsi="Arial" w:cs="Arial"/>
          <w:bCs/>
        </w:rPr>
      </w:pPr>
      <w:r w:rsidRPr="00D914F8">
        <w:rPr>
          <w:rFonts w:ascii="Arial" w:eastAsia="Tahoma" w:hAnsi="Arial" w:cs="Arial"/>
          <w:bCs/>
          <w:u w:val="single"/>
        </w:rPr>
        <w:fldChar w:fldCharType="end"/>
      </w:r>
      <w:r w:rsidR="00F34A9B" w:rsidRPr="00D914F8">
        <w:rPr>
          <w:rFonts w:ascii="Arial" w:hAnsi="Arial" w:cs="Arial"/>
          <w:bCs/>
        </w:rPr>
        <w:t xml:space="preserve"> </w:t>
      </w:r>
      <w:r w:rsidR="00727431" w:rsidRPr="00D914F8">
        <w:rPr>
          <w:rFonts w:ascii="Arial" w:hAnsi="Arial" w:cs="Arial"/>
          <w:bCs/>
        </w:rPr>
        <w:br w:type="page"/>
      </w:r>
    </w:p>
    <w:p w14:paraId="68AF8ED9" w14:textId="77777777" w:rsidR="00F34A9B" w:rsidRPr="00D914F8" w:rsidRDefault="00F34A9B" w:rsidP="005F37E7">
      <w:pPr>
        <w:pStyle w:val="TOC3"/>
        <w:rPr>
          <w:rFonts w:ascii="Arial" w:hAnsi="Arial" w:cs="Arial"/>
          <w:bCs/>
        </w:rPr>
        <w:sectPr w:rsidR="00F34A9B" w:rsidRPr="00D914F8" w:rsidSect="0003626B">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bookmarkStart w:id="0" w:name="_GoBack"/>
      <w:bookmarkEnd w:id="0"/>
    </w:p>
    <w:p w14:paraId="65C4AB10" w14:textId="600AE55C" w:rsidR="008410A0" w:rsidRPr="00D914F8" w:rsidRDefault="00A62F4F" w:rsidP="00FF46DB">
      <w:pPr>
        <w:pStyle w:val="Heading1"/>
        <w:rPr>
          <w:rFonts w:ascii="Arial" w:hAnsi="Arial" w:cs="Arial"/>
        </w:rPr>
      </w:pPr>
      <w:bookmarkStart w:id="1" w:name="_Toc28088472"/>
      <w:r w:rsidRPr="00D914F8">
        <w:rPr>
          <w:rFonts w:ascii="Arial" w:hAnsi="Arial" w:cs="Arial"/>
        </w:rPr>
        <w:lastRenderedPageBreak/>
        <w:t>Giới thiệu dự án</w:t>
      </w:r>
      <w:bookmarkEnd w:id="1"/>
    </w:p>
    <w:p w14:paraId="1D0DE2F3" w14:textId="0770349E" w:rsidR="00587AEE" w:rsidRPr="00D914F8" w:rsidRDefault="009E2E20" w:rsidP="0045055B">
      <w:pPr>
        <w:pStyle w:val="Heading2"/>
        <w:rPr>
          <w:rFonts w:ascii="Arial" w:hAnsi="Arial" w:cs="Arial"/>
        </w:rPr>
      </w:pPr>
      <w:bookmarkStart w:id="2" w:name="_Toc28088473"/>
      <w:r w:rsidRPr="00D914F8">
        <w:rPr>
          <w:rFonts w:ascii="Arial" w:hAnsi="Arial" w:cs="Arial"/>
        </w:rPr>
        <w:t xml:space="preserve">Mô tả </w:t>
      </w:r>
      <w:r w:rsidR="00BA730B" w:rsidRPr="00D914F8">
        <w:rPr>
          <w:rFonts w:ascii="Arial" w:hAnsi="Arial" w:cs="Arial"/>
        </w:rPr>
        <w:t>dự án</w:t>
      </w:r>
      <w:bookmarkEnd w:id="2"/>
    </w:p>
    <w:p w14:paraId="769F34E9" w14:textId="4A19888F" w:rsidR="00BA730B" w:rsidRPr="00D914F8" w:rsidRDefault="0031470E" w:rsidP="00BA730B">
      <w:pPr>
        <w:rPr>
          <w:rFonts w:ascii="Arial" w:hAnsi="Arial" w:cs="Arial"/>
          <w:bCs/>
          <w:iCs/>
          <w:sz w:val="26"/>
          <w:szCs w:val="26"/>
        </w:rPr>
      </w:pPr>
      <w:r w:rsidRPr="00D914F8">
        <w:rPr>
          <w:rFonts w:ascii="Arial" w:hAnsi="Arial" w:cs="Arial"/>
          <w:bCs/>
          <w:iCs/>
          <w:sz w:val="26"/>
          <w:szCs w:val="26"/>
        </w:rPr>
        <w:t xml:space="preserve">Tên dự án : </w:t>
      </w:r>
      <w:r w:rsidR="00195FF2">
        <w:rPr>
          <w:rFonts w:ascii="Arial" w:hAnsi="Arial" w:cs="Arial"/>
          <w:bCs/>
          <w:iCs/>
          <w:sz w:val="26"/>
          <w:szCs w:val="26"/>
        </w:rPr>
        <w:t>Game Ninja</w:t>
      </w:r>
    </w:p>
    <w:p w14:paraId="02C8A756" w14:textId="77777777" w:rsidR="00195FF2" w:rsidRPr="0005575D" w:rsidRDefault="00195FF2" w:rsidP="00195FF2">
      <w:pPr>
        <w:widowControl/>
        <w:numPr>
          <w:ilvl w:val="0"/>
          <w:numId w:val="25"/>
        </w:numPr>
        <w:spacing w:before="240" w:after="240"/>
        <w:ind w:left="720" w:right="50" w:hanging="360"/>
        <w:rPr>
          <w:rFonts w:ascii="Arial" w:eastAsia="Tahoma" w:hAnsi="Arial" w:cs="Arial"/>
          <w:sz w:val="24"/>
          <w:szCs w:val="24"/>
        </w:rPr>
      </w:pPr>
      <w:r w:rsidRPr="0005575D">
        <w:rPr>
          <w:rFonts w:ascii="Arial" w:eastAsia="Tahoma" w:hAnsi="Arial" w:cs="Arial"/>
          <w:sz w:val="24"/>
          <w:szCs w:val="24"/>
        </w:rPr>
        <w:t>Game được xây dựng mang tên “</w:t>
      </w:r>
      <w:r w:rsidRPr="0005575D">
        <w:rPr>
          <w:rFonts w:ascii="Arial" w:eastAsia="Tahoma" w:hAnsi="Arial" w:cs="Arial"/>
          <w:i/>
          <w:sz w:val="24"/>
          <w:szCs w:val="24"/>
        </w:rPr>
        <w:t>Ninja</w:t>
      </w:r>
      <w:r w:rsidRPr="0005575D">
        <w:rPr>
          <w:rFonts w:ascii="Arial" w:eastAsia="Tahoma" w:hAnsi="Arial" w:cs="Arial"/>
          <w:sz w:val="24"/>
          <w:szCs w:val="24"/>
        </w:rPr>
        <w:t>” với cốt truyện như sau : Trong game có nhân vật chính là một Ninja đi chinh phục, tiêu diệt các thế lực xấu trong hành tinh. Khi  tham gia chơi game thì chính bạn sẽ là hóa thân thành người Ninja trong hành trình này.</w:t>
      </w:r>
    </w:p>
    <w:p w14:paraId="66C839A0" w14:textId="77777777" w:rsidR="00195FF2" w:rsidRPr="0005575D" w:rsidRDefault="00195FF2" w:rsidP="00195FF2">
      <w:pPr>
        <w:widowControl/>
        <w:numPr>
          <w:ilvl w:val="0"/>
          <w:numId w:val="25"/>
        </w:numPr>
        <w:spacing w:before="240" w:after="240"/>
        <w:ind w:left="720" w:right="50" w:hanging="360"/>
        <w:rPr>
          <w:rFonts w:ascii="Arial" w:eastAsia="Tahoma" w:hAnsi="Arial" w:cs="Arial"/>
          <w:sz w:val="24"/>
          <w:szCs w:val="24"/>
        </w:rPr>
      </w:pPr>
      <w:r w:rsidRPr="0005575D">
        <w:rPr>
          <w:rFonts w:ascii="Arial" w:eastAsia="Tahoma" w:hAnsi="Arial" w:cs="Arial"/>
          <w:sz w:val="24"/>
          <w:szCs w:val="24"/>
        </w:rPr>
        <w:t>Về mặt lối chơi, “</w:t>
      </w:r>
      <w:r w:rsidRPr="0005575D">
        <w:rPr>
          <w:rFonts w:ascii="Arial" w:eastAsia="Tahoma" w:hAnsi="Arial" w:cs="Arial"/>
          <w:i/>
          <w:sz w:val="24"/>
          <w:szCs w:val="24"/>
        </w:rPr>
        <w:t>Ninja</w:t>
      </w:r>
      <w:r w:rsidRPr="0005575D">
        <w:rPr>
          <w:rFonts w:ascii="Arial" w:eastAsia="Tahoma" w:hAnsi="Arial" w:cs="Arial"/>
          <w:sz w:val="24"/>
          <w:szCs w:val="24"/>
        </w:rPr>
        <w:t>” cũng như nhiều game đã có từ trước. Nhưng với hệ thống thuộc tính mới, hình ảnh và âm thanh hấp dẫn, có thể thu hút được mọi người tham gia trải nghiệm</w:t>
      </w:r>
    </w:p>
    <w:p w14:paraId="2A579D24" w14:textId="77777777" w:rsidR="00195FF2" w:rsidRPr="0005575D" w:rsidRDefault="00195FF2" w:rsidP="00195FF2">
      <w:pPr>
        <w:widowControl/>
        <w:numPr>
          <w:ilvl w:val="0"/>
          <w:numId w:val="25"/>
        </w:numPr>
        <w:spacing w:before="240" w:after="240"/>
        <w:ind w:left="720" w:right="30" w:hanging="360"/>
        <w:rPr>
          <w:rFonts w:ascii="Arial" w:eastAsia="Tahoma" w:hAnsi="Arial" w:cs="Arial"/>
          <w:sz w:val="24"/>
          <w:szCs w:val="24"/>
        </w:rPr>
      </w:pPr>
      <w:r w:rsidRPr="0005575D">
        <w:rPr>
          <w:rFonts w:ascii="Arial" w:eastAsia="Tahoma" w:hAnsi="Arial" w:cs="Arial"/>
          <w:b/>
          <w:sz w:val="24"/>
          <w:szCs w:val="24"/>
        </w:rPr>
        <w:t xml:space="preserve">Ninja </w:t>
      </w:r>
      <w:r w:rsidRPr="0005575D">
        <w:rPr>
          <w:rFonts w:ascii="Arial" w:eastAsia="Tahoma" w:hAnsi="Arial" w:cs="Arial"/>
          <w:sz w:val="24"/>
          <w:szCs w:val="24"/>
        </w:rPr>
        <w:t>là một game dành cho thiết bị di động theo phong cách giải</w:t>
      </w:r>
      <w:r w:rsidRPr="0005575D">
        <w:rPr>
          <w:rFonts w:ascii="Arial" w:eastAsia="Tahoma" w:hAnsi="Arial" w:cs="Arial"/>
          <w:spacing w:val="-10"/>
          <w:sz w:val="24"/>
          <w:szCs w:val="24"/>
        </w:rPr>
        <w:t xml:space="preserve"> </w:t>
      </w:r>
      <w:r w:rsidRPr="0005575D">
        <w:rPr>
          <w:rFonts w:ascii="Arial" w:eastAsia="Tahoma" w:hAnsi="Arial" w:cs="Arial"/>
          <w:sz w:val="24"/>
          <w:szCs w:val="24"/>
        </w:rPr>
        <w:t>trí</w:t>
      </w:r>
      <w:r w:rsidRPr="0005575D">
        <w:rPr>
          <w:rFonts w:ascii="Arial" w:eastAsia="Tahoma" w:hAnsi="Arial" w:cs="Arial"/>
          <w:spacing w:val="-9"/>
          <w:sz w:val="24"/>
          <w:szCs w:val="24"/>
        </w:rPr>
        <w:t xml:space="preserve"> </w:t>
      </w:r>
      <w:r w:rsidRPr="0005575D">
        <w:rPr>
          <w:rFonts w:ascii="Arial" w:eastAsia="Tahoma" w:hAnsi="Arial" w:cs="Arial"/>
          <w:sz w:val="24"/>
          <w:szCs w:val="24"/>
        </w:rPr>
        <w:t>pha hành động. Chàng Ninja đi khắm nơi tìm kiếm kẻ ác để trừng trị. Sau khi đã không còn kẻ ác trên thế giới thì người quyết định ở ẩn nơi đồng quê và tìm kiếm một cô thôn nữ làm vợ để cùng sống với nhau cả đời.</w:t>
      </w:r>
    </w:p>
    <w:p w14:paraId="7E34328F" w14:textId="77777777" w:rsidR="00195FF2" w:rsidRPr="0005575D" w:rsidRDefault="00195FF2" w:rsidP="00195FF2">
      <w:pPr>
        <w:widowControl/>
        <w:numPr>
          <w:ilvl w:val="0"/>
          <w:numId w:val="25"/>
        </w:numPr>
        <w:spacing w:before="240" w:after="240"/>
        <w:ind w:left="720" w:right="30" w:hanging="360"/>
        <w:rPr>
          <w:rFonts w:ascii="Arial" w:eastAsia="Tahoma" w:hAnsi="Arial" w:cs="Arial"/>
          <w:sz w:val="24"/>
          <w:szCs w:val="24"/>
        </w:rPr>
      </w:pPr>
      <w:r w:rsidRPr="0005575D">
        <w:rPr>
          <w:rFonts w:ascii="Arial" w:eastAsia="Tahoma" w:hAnsi="Arial" w:cs="Arial"/>
          <w:sz w:val="24"/>
          <w:szCs w:val="24"/>
        </w:rPr>
        <w:t xml:space="preserve">Thể loại game hành động đòi hỏi người chơi tập trung, vận dụng những kĩ năng qua nhiều lần chơi để giải quyết được những tình huống trong trò chơi. Bao gồm các kĩ năng giống như đời thường, như di chuyển, quan sát mục tiêu, tìm cách tiêu diệt mục tiêu. Phù hợp cho thư giãn, luyện nhanh tay nhanh mắt nhanh phản xạ. Thời gian gần </w:t>
      </w:r>
      <w:r w:rsidRPr="0005575D">
        <w:rPr>
          <w:rFonts w:ascii="Arial" w:eastAsia="Tahoma" w:hAnsi="Arial" w:cs="Arial"/>
          <w:spacing w:val="2"/>
          <w:sz w:val="24"/>
          <w:szCs w:val="24"/>
        </w:rPr>
        <w:t>đây</w:t>
      </w:r>
      <w:r w:rsidRPr="0005575D">
        <w:rPr>
          <w:rFonts w:ascii="Arial" w:eastAsia="Tahoma" w:hAnsi="Arial" w:cs="Arial"/>
          <w:spacing w:val="-47"/>
          <w:sz w:val="24"/>
          <w:szCs w:val="24"/>
        </w:rPr>
        <w:t xml:space="preserve"> </w:t>
      </w:r>
      <w:r w:rsidRPr="0005575D">
        <w:rPr>
          <w:rFonts w:ascii="Arial" w:eastAsia="Tahoma" w:hAnsi="Arial" w:cs="Arial"/>
          <w:sz w:val="24"/>
          <w:szCs w:val="24"/>
        </w:rPr>
        <w:t>trò chơi loại này cũng được phổ biến trên các máy chơi game. Thể loại game này thường phù hợp với lứa tuổi từ 10 tuổi trở lên.</w:t>
      </w:r>
    </w:p>
    <w:p w14:paraId="292D8DFA" w14:textId="16E3BAE9" w:rsidR="00BA730B" w:rsidRPr="00D914F8" w:rsidRDefault="00BA730B" w:rsidP="0045055B">
      <w:pPr>
        <w:pStyle w:val="Heading2"/>
        <w:rPr>
          <w:rFonts w:ascii="Arial" w:hAnsi="Arial" w:cs="Arial"/>
        </w:rPr>
      </w:pPr>
      <w:bookmarkStart w:id="3" w:name="_Toc28088474"/>
      <w:r w:rsidRPr="00D914F8">
        <w:rPr>
          <w:rFonts w:ascii="Arial" w:hAnsi="Arial" w:cs="Arial"/>
        </w:rPr>
        <w:t>Công cụ quản lý</w:t>
      </w:r>
      <w:bookmarkEnd w:id="3"/>
    </w:p>
    <w:p w14:paraId="22420DD7" w14:textId="3AC97466" w:rsidR="00DA5CCC" w:rsidRPr="00D914F8" w:rsidRDefault="00BF1579" w:rsidP="00587AEE">
      <w:pPr>
        <w:rPr>
          <w:rFonts w:ascii="Arial" w:hAnsi="Arial" w:cs="Arial"/>
          <w:bCs/>
          <w:iCs/>
          <w:sz w:val="26"/>
          <w:szCs w:val="26"/>
        </w:rPr>
      </w:pPr>
      <w:r w:rsidRPr="00D914F8">
        <w:rPr>
          <w:rFonts w:ascii="Arial" w:hAnsi="Arial" w:cs="Arial"/>
          <w:bCs/>
          <w:iCs/>
          <w:sz w:val="26"/>
          <w:szCs w:val="26"/>
        </w:rPr>
        <w:t>Nhóm sử dụng MS Plan</w:t>
      </w:r>
      <w:r w:rsidR="00B94D25" w:rsidRPr="00D914F8">
        <w:rPr>
          <w:rFonts w:ascii="Arial" w:hAnsi="Arial" w:cs="Arial"/>
          <w:bCs/>
          <w:iCs/>
          <w:sz w:val="26"/>
          <w:szCs w:val="26"/>
        </w:rPr>
        <w:t>ner để quản lý công việc.</w:t>
      </w:r>
    </w:p>
    <w:p w14:paraId="2D8F322E" w14:textId="7D686C6D" w:rsidR="00B94D25" w:rsidRPr="00D914F8" w:rsidRDefault="00B94D25" w:rsidP="00283799">
      <w:pPr>
        <w:pStyle w:val="ListParagraph"/>
        <w:numPr>
          <w:ilvl w:val="0"/>
          <w:numId w:val="8"/>
        </w:numPr>
        <w:rPr>
          <w:rFonts w:ascii="Arial" w:hAnsi="Arial" w:cs="Arial"/>
          <w:bCs/>
          <w:iCs/>
          <w:sz w:val="26"/>
          <w:szCs w:val="26"/>
        </w:rPr>
      </w:pPr>
      <w:r w:rsidRPr="00D914F8">
        <w:rPr>
          <w:rFonts w:ascii="Arial" w:hAnsi="Arial" w:cs="Arial"/>
          <w:bCs/>
          <w:iCs/>
          <w:sz w:val="26"/>
          <w:szCs w:val="26"/>
        </w:rPr>
        <w:t xml:space="preserve">link </w:t>
      </w:r>
      <w:r w:rsidR="00BF4CC8" w:rsidRPr="00D914F8">
        <w:rPr>
          <w:rFonts w:ascii="Arial" w:hAnsi="Arial" w:cs="Arial"/>
          <w:bCs/>
          <w:iCs/>
          <w:sz w:val="26"/>
          <w:szCs w:val="26"/>
        </w:rPr>
        <w:t xml:space="preserve">MS Planner </w:t>
      </w:r>
      <w:r w:rsidRPr="00D914F8">
        <w:rPr>
          <w:rFonts w:ascii="Arial" w:hAnsi="Arial" w:cs="Arial"/>
          <w:bCs/>
          <w:iCs/>
          <w:sz w:val="26"/>
          <w:szCs w:val="26"/>
        </w:rPr>
        <w:t xml:space="preserve">: </w:t>
      </w:r>
      <w:hyperlink r:id="rId12" w:anchor="/plantaskboard?groupId=78ab554b-1d27-45d0-a7c0-206d5885c532&amp;planId=hiRboAUJ_kWDXJx1kUejT8kAGYEe" w:history="1">
        <w:r w:rsidR="00195FF2">
          <w:rPr>
            <w:rStyle w:val="Hyperlink"/>
            <w:rFonts w:ascii="Arial" w:hAnsi="Arial" w:cs="Arial"/>
            <w:bCs/>
            <w:iCs/>
            <w:sz w:val="26"/>
            <w:szCs w:val="26"/>
          </w:rPr>
          <w:t>MS Planner</w:t>
        </w:r>
      </w:hyperlink>
    </w:p>
    <w:p w14:paraId="7D004B61" w14:textId="35D0575F" w:rsidR="00B94D25" w:rsidRPr="00D914F8" w:rsidRDefault="004D4050" w:rsidP="00B94D25">
      <w:pPr>
        <w:rPr>
          <w:rFonts w:ascii="Arial" w:hAnsi="Arial" w:cs="Arial"/>
          <w:bCs/>
          <w:iCs/>
          <w:sz w:val="26"/>
          <w:szCs w:val="26"/>
        </w:rPr>
      </w:pPr>
      <w:r w:rsidRPr="00D914F8">
        <w:rPr>
          <w:rFonts w:ascii="Arial" w:hAnsi="Arial" w:cs="Arial"/>
          <w:bCs/>
          <w:iCs/>
          <w:sz w:val="26"/>
          <w:szCs w:val="26"/>
        </w:rPr>
        <w:t>Nhóm sử dụng github để quản lí mã nguồn.</w:t>
      </w:r>
    </w:p>
    <w:p w14:paraId="14B4AD9B" w14:textId="0B208CA8" w:rsidR="004D4050" w:rsidRPr="00D914F8" w:rsidRDefault="004D4050" w:rsidP="00283799">
      <w:pPr>
        <w:pStyle w:val="ListParagraph"/>
        <w:numPr>
          <w:ilvl w:val="0"/>
          <w:numId w:val="8"/>
        </w:numPr>
        <w:rPr>
          <w:rFonts w:ascii="Arial" w:hAnsi="Arial" w:cs="Arial"/>
          <w:bCs/>
          <w:iCs/>
          <w:sz w:val="26"/>
          <w:szCs w:val="26"/>
        </w:rPr>
      </w:pPr>
      <w:r w:rsidRPr="00D914F8">
        <w:rPr>
          <w:rFonts w:ascii="Arial" w:hAnsi="Arial" w:cs="Arial"/>
          <w:bCs/>
          <w:iCs/>
          <w:sz w:val="26"/>
          <w:szCs w:val="26"/>
        </w:rPr>
        <w:t xml:space="preserve">link </w:t>
      </w:r>
      <w:r w:rsidR="00BF4CC8" w:rsidRPr="00D914F8">
        <w:rPr>
          <w:rFonts w:ascii="Arial" w:hAnsi="Arial" w:cs="Arial"/>
          <w:bCs/>
          <w:iCs/>
          <w:sz w:val="26"/>
          <w:szCs w:val="26"/>
        </w:rPr>
        <w:t xml:space="preserve">gitgub </w:t>
      </w:r>
      <w:r w:rsidRPr="00D914F8">
        <w:rPr>
          <w:rFonts w:ascii="Arial" w:hAnsi="Arial" w:cs="Arial"/>
          <w:bCs/>
          <w:iCs/>
          <w:sz w:val="26"/>
          <w:szCs w:val="26"/>
        </w:rPr>
        <w:t xml:space="preserve">: </w:t>
      </w:r>
      <w:hyperlink r:id="rId13" w:history="1">
        <w:r w:rsidR="00195FF2">
          <w:rPr>
            <w:rStyle w:val="Hyperlink"/>
            <w:rFonts w:ascii="Arial" w:hAnsi="Arial" w:cs="Arial"/>
            <w:bCs/>
            <w:iCs/>
            <w:sz w:val="26"/>
            <w:szCs w:val="26"/>
          </w:rPr>
          <w:t>https://github.com/nguyenvantin97/quantriduan</w:t>
        </w:r>
      </w:hyperlink>
    </w:p>
    <w:p w14:paraId="53588EB0" w14:textId="77777777" w:rsidR="004D4050" w:rsidRPr="00D914F8" w:rsidRDefault="004D4050" w:rsidP="004D4050">
      <w:pPr>
        <w:rPr>
          <w:rFonts w:ascii="Arial" w:hAnsi="Arial" w:cs="Arial"/>
          <w:bCs/>
          <w:iCs/>
        </w:rPr>
      </w:pPr>
    </w:p>
    <w:p w14:paraId="5E1510E8" w14:textId="28F0B963" w:rsidR="00A62F4F" w:rsidRPr="00D914F8" w:rsidRDefault="00A62F4F" w:rsidP="0045055B">
      <w:pPr>
        <w:pStyle w:val="Heading1"/>
        <w:rPr>
          <w:rFonts w:ascii="Arial" w:hAnsi="Arial" w:cs="Arial"/>
        </w:rPr>
      </w:pPr>
      <w:bookmarkStart w:id="4" w:name="_Toc28088475"/>
      <w:r w:rsidRPr="00D914F8">
        <w:rPr>
          <w:rFonts w:ascii="Arial" w:hAnsi="Arial" w:cs="Arial"/>
        </w:rPr>
        <w:t>Các nhân sự tham gia dự án</w:t>
      </w:r>
      <w:bookmarkEnd w:id="4"/>
    </w:p>
    <w:p w14:paraId="416F62C7" w14:textId="068E44CF" w:rsidR="00587AEE" w:rsidRPr="00D914F8" w:rsidRDefault="00587AEE" w:rsidP="00FF46DB">
      <w:pPr>
        <w:pStyle w:val="Heading2"/>
        <w:rPr>
          <w:rFonts w:ascii="Arial" w:hAnsi="Arial" w:cs="Arial"/>
        </w:rPr>
      </w:pPr>
      <w:bookmarkStart w:id="5" w:name="_Toc28088476"/>
      <w:r w:rsidRPr="00D914F8">
        <w:rPr>
          <w:rFonts w:ascii="Arial" w:hAnsi="Arial" w:cs="Arial"/>
        </w:rPr>
        <w:t>Thông tin liên hệ phía khách hàng</w:t>
      </w:r>
      <w:bookmarkEnd w:id="5"/>
    </w:p>
    <w:p w14:paraId="617ED152" w14:textId="7584122B" w:rsidR="00552DEC" w:rsidRPr="00D914F8" w:rsidRDefault="00552DEC" w:rsidP="0058075C">
      <w:pPr>
        <w:rPr>
          <w:rFonts w:ascii="Arial" w:hAnsi="Arial" w:cs="Arial"/>
          <w:b/>
          <w:iCs/>
          <w:sz w:val="26"/>
          <w:szCs w:val="26"/>
        </w:rPr>
      </w:pPr>
      <w:r w:rsidRPr="00D914F8">
        <w:rPr>
          <w:rFonts w:ascii="Arial" w:hAnsi="Arial" w:cs="Arial"/>
          <w:b/>
          <w:iCs/>
          <w:sz w:val="26"/>
          <w:szCs w:val="26"/>
        </w:rPr>
        <w:t xml:space="preserve">Đại diện : Anh </w:t>
      </w:r>
      <w:r w:rsidR="00195FF2">
        <w:rPr>
          <w:rFonts w:ascii="Arial" w:hAnsi="Arial" w:cs="Arial"/>
          <w:b/>
          <w:iCs/>
          <w:sz w:val="26"/>
          <w:szCs w:val="26"/>
        </w:rPr>
        <w:t>Nguyễn Đức Tiến</w:t>
      </w:r>
    </w:p>
    <w:p w14:paraId="507013B8" w14:textId="431DDDF7" w:rsidR="00552DEC" w:rsidRPr="00D914F8" w:rsidRDefault="00552DEC" w:rsidP="00283799">
      <w:pPr>
        <w:pStyle w:val="ListParagraph"/>
        <w:numPr>
          <w:ilvl w:val="0"/>
          <w:numId w:val="10"/>
        </w:numPr>
        <w:rPr>
          <w:rFonts w:ascii="Arial" w:hAnsi="Arial" w:cs="Arial"/>
          <w:bCs/>
          <w:iCs/>
          <w:sz w:val="26"/>
          <w:szCs w:val="26"/>
        </w:rPr>
      </w:pPr>
      <w:r w:rsidRPr="00D914F8">
        <w:rPr>
          <w:rFonts w:ascii="Arial" w:hAnsi="Arial" w:cs="Arial"/>
          <w:bCs/>
          <w:iCs/>
          <w:sz w:val="26"/>
          <w:szCs w:val="26"/>
        </w:rPr>
        <w:t xml:space="preserve">Email : </w:t>
      </w:r>
      <w:hyperlink r:id="rId14" w:history="1">
        <w:r w:rsidRPr="00D914F8">
          <w:rPr>
            <w:rStyle w:val="Hyperlink"/>
            <w:rFonts w:ascii="Arial" w:hAnsi="Arial" w:cs="Arial"/>
            <w:bCs/>
            <w:iCs/>
            <w:sz w:val="26"/>
            <w:szCs w:val="26"/>
          </w:rPr>
          <w:t>mail1@gmail.com</w:t>
        </w:r>
      </w:hyperlink>
    </w:p>
    <w:p w14:paraId="5BC39996" w14:textId="0E267BA4" w:rsidR="00552DEC" w:rsidRPr="00D914F8" w:rsidRDefault="00552DEC" w:rsidP="00283799">
      <w:pPr>
        <w:pStyle w:val="ListParagraph"/>
        <w:numPr>
          <w:ilvl w:val="0"/>
          <w:numId w:val="10"/>
        </w:numPr>
        <w:rPr>
          <w:rFonts w:ascii="Arial" w:hAnsi="Arial" w:cs="Arial"/>
          <w:bCs/>
          <w:iCs/>
          <w:sz w:val="26"/>
          <w:szCs w:val="26"/>
        </w:rPr>
      </w:pPr>
      <w:r w:rsidRPr="00D914F8">
        <w:rPr>
          <w:rFonts w:ascii="Arial" w:hAnsi="Arial" w:cs="Arial"/>
          <w:bCs/>
          <w:iCs/>
          <w:sz w:val="26"/>
          <w:szCs w:val="26"/>
        </w:rPr>
        <w:t xml:space="preserve">Phone : </w:t>
      </w:r>
      <w:r w:rsidR="00195FF2">
        <w:rPr>
          <w:rFonts w:ascii="Arial" w:hAnsi="Arial" w:cs="Arial"/>
          <w:bCs/>
          <w:iCs/>
          <w:sz w:val="26"/>
          <w:szCs w:val="26"/>
        </w:rPr>
        <w:t>0123456789</w:t>
      </w:r>
    </w:p>
    <w:p w14:paraId="0EE106C2" w14:textId="2BEB27FD" w:rsidR="00587AEE" w:rsidRPr="00D914F8" w:rsidRDefault="00587AEE" w:rsidP="00FF46DB">
      <w:pPr>
        <w:pStyle w:val="Heading2"/>
        <w:rPr>
          <w:rFonts w:ascii="Arial" w:hAnsi="Arial" w:cs="Arial"/>
        </w:rPr>
      </w:pPr>
      <w:bookmarkStart w:id="6" w:name="_Toc28088477"/>
      <w:r w:rsidRPr="00D914F8">
        <w:rPr>
          <w:rFonts w:ascii="Arial" w:hAnsi="Arial" w:cs="Arial"/>
        </w:rPr>
        <w:lastRenderedPageBreak/>
        <w:t>Thông tin liên hệ phía công ty</w:t>
      </w:r>
      <w:bookmarkEnd w:id="6"/>
    </w:p>
    <w:p w14:paraId="2DA631F3" w14:textId="1F7ECF54" w:rsidR="001510CE" w:rsidRPr="00D914F8" w:rsidRDefault="001510CE" w:rsidP="0058075C">
      <w:pPr>
        <w:rPr>
          <w:rFonts w:ascii="Arial" w:hAnsi="Arial" w:cs="Arial"/>
          <w:b/>
          <w:iCs/>
          <w:sz w:val="26"/>
          <w:szCs w:val="26"/>
        </w:rPr>
      </w:pPr>
      <w:r w:rsidRPr="00D914F8">
        <w:rPr>
          <w:rFonts w:ascii="Arial" w:hAnsi="Arial" w:cs="Arial"/>
          <w:b/>
          <w:iCs/>
          <w:sz w:val="26"/>
          <w:szCs w:val="26"/>
        </w:rPr>
        <w:t xml:space="preserve">Quản lý dự án : </w:t>
      </w:r>
      <w:r w:rsidR="00195FF2">
        <w:rPr>
          <w:rFonts w:ascii="Arial" w:hAnsi="Arial" w:cs="Arial"/>
          <w:b/>
          <w:iCs/>
          <w:sz w:val="26"/>
          <w:szCs w:val="26"/>
        </w:rPr>
        <w:t>Nguyễn Văn Tín</w:t>
      </w:r>
    </w:p>
    <w:p w14:paraId="025AC51D" w14:textId="334D83A8" w:rsidR="0058075C" w:rsidRPr="00D914F8" w:rsidRDefault="00596644"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Email : </w:t>
      </w:r>
      <w:hyperlink r:id="rId15" w:history="1">
        <w:r w:rsidR="00195FF2">
          <w:rPr>
            <w:rStyle w:val="Hyperlink"/>
            <w:rFonts w:ascii="Arial" w:hAnsi="Arial" w:cs="Arial"/>
            <w:bCs/>
            <w:iCs/>
            <w:sz w:val="26"/>
            <w:szCs w:val="26"/>
          </w:rPr>
          <w:t>tinbachkhoa@gmail.com</w:t>
        </w:r>
      </w:hyperlink>
    </w:p>
    <w:p w14:paraId="270D9E0B" w14:textId="403C5133" w:rsidR="00596644" w:rsidRPr="00D914F8" w:rsidRDefault="00596644"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Phone : </w:t>
      </w:r>
      <w:r w:rsidR="00195FF2">
        <w:rPr>
          <w:rFonts w:ascii="Arial" w:hAnsi="Arial" w:cs="Arial"/>
          <w:bCs/>
          <w:iCs/>
          <w:sz w:val="26"/>
          <w:szCs w:val="26"/>
        </w:rPr>
        <w:t>0123456788</w:t>
      </w:r>
    </w:p>
    <w:p w14:paraId="37FDEAD1" w14:textId="2CFD4B5D" w:rsidR="0058616C" w:rsidRPr="00D914F8" w:rsidRDefault="0058616C" w:rsidP="0058616C">
      <w:pPr>
        <w:rPr>
          <w:rFonts w:ascii="Arial" w:hAnsi="Arial" w:cs="Arial"/>
          <w:b/>
          <w:iCs/>
          <w:sz w:val="26"/>
          <w:szCs w:val="26"/>
        </w:rPr>
      </w:pPr>
      <w:r w:rsidRPr="00D914F8">
        <w:rPr>
          <w:rFonts w:ascii="Arial" w:hAnsi="Arial" w:cs="Arial"/>
          <w:b/>
          <w:iCs/>
          <w:sz w:val="26"/>
          <w:szCs w:val="26"/>
        </w:rPr>
        <w:t xml:space="preserve">Phiên dịch : </w:t>
      </w:r>
      <w:r w:rsidR="00195FF2">
        <w:rPr>
          <w:rFonts w:ascii="Arial" w:hAnsi="Arial" w:cs="Arial"/>
          <w:b/>
          <w:iCs/>
          <w:sz w:val="26"/>
          <w:szCs w:val="26"/>
        </w:rPr>
        <w:t>Nguyễn Nguyên Ngọc</w:t>
      </w:r>
    </w:p>
    <w:p w14:paraId="3C5EE3E7" w14:textId="53935D51" w:rsidR="0058616C" w:rsidRPr="00D914F8" w:rsidRDefault="0058616C"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Email : </w:t>
      </w:r>
      <w:hyperlink r:id="rId16" w:history="1">
        <w:r w:rsidR="00195FF2">
          <w:rPr>
            <w:rStyle w:val="Hyperlink"/>
            <w:rFonts w:ascii="Arial" w:hAnsi="Arial" w:cs="Arial"/>
            <w:bCs/>
            <w:iCs/>
            <w:sz w:val="26"/>
            <w:szCs w:val="26"/>
          </w:rPr>
          <w:t>ngoc@gmail.com</w:t>
        </w:r>
      </w:hyperlink>
    </w:p>
    <w:p w14:paraId="1F59F20E" w14:textId="39BD6655" w:rsidR="0058616C" w:rsidRPr="00D914F8" w:rsidRDefault="0058616C"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Phone : </w:t>
      </w:r>
      <w:r w:rsidR="00195FF2">
        <w:rPr>
          <w:rFonts w:ascii="Arial" w:hAnsi="Arial" w:cs="Arial"/>
          <w:bCs/>
          <w:iCs/>
          <w:sz w:val="26"/>
          <w:szCs w:val="26"/>
        </w:rPr>
        <w:t>0123455447</w:t>
      </w:r>
    </w:p>
    <w:p w14:paraId="42547024" w14:textId="77777777" w:rsidR="0058616C" w:rsidRPr="00D914F8" w:rsidRDefault="0058616C" w:rsidP="0058616C">
      <w:pPr>
        <w:rPr>
          <w:rFonts w:ascii="Arial" w:hAnsi="Arial" w:cs="Arial"/>
          <w:bCs/>
          <w:iCs/>
        </w:rPr>
      </w:pPr>
    </w:p>
    <w:p w14:paraId="0C81500B" w14:textId="30D5B1F9" w:rsidR="005325D6" w:rsidRPr="00D914F8" w:rsidRDefault="00587AEE" w:rsidP="00023210">
      <w:pPr>
        <w:pStyle w:val="Heading2"/>
        <w:rPr>
          <w:rFonts w:ascii="Arial" w:hAnsi="Arial" w:cs="Arial"/>
        </w:rPr>
      </w:pPr>
      <w:bookmarkStart w:id="7" w:name="_Toc28088478"/>
      <w:r w:rsidRPr="00D914F8">
        <w:rPr>
          <w:rFonts w:ascii="Arial" w:hAnsi="Arial" w:cs="Arial"/>
        </w:rPr>
        <w:t>Phân chia vai trò của thành viên dự án và khách hàng</w:t>
      </w:r>
      <w:bookmarkEnd w:id="7"/>
    </w:p>
    <w:p w14:paraId="59848BDB" w14:textId="2FE6DA38" w:rsidR="00C966DC" w:rsidRPr="00D914F8" w:rsidRDefault="00D727D0" w:rsidP="00F85158">
      <w:pPr>
        <w:pStyle w:val="Heading3"/>
        <w:rPr>
          <w:rFonts w:ascii="Arial" w:hAnsi="Arial" w:cs="Arial"/>
        </w:rPr>
      </w:pPr>
      <w:bookmarkStart w:id="8" w:name="_Toc28088479"/>
      <w:r w:rsidRPr="00D914F8">
        <w:rPr>
          <w:rFonts w:ascii="Arial" w:hAnsi="Arial" w:cs="Arial"/>
        </w:rPr>
        <w:t>Phía khách hàng</w:t>
      </w:r>
      <w:bookmarkEnd w:id="8"/>
    </w:p>
    <w:p w14:paraId="464E6565" w14:textId="5FD98D66" w:rsidR="00D727D0" w:rsidRPr="00D914F8" w:rsidRDefault="00D727D0" w:rsidP="00D727D0">
      <w:pPr>
        <w:rPr>
          <w:rFonts w:ascii="Arial" w:hAnsi="Arial" w:cs="Arial"/>
          <w:b/>
          <w:bCs/>
          <w:sz w:val="26"/>
          <w:szCs w:val="26"/>
        </w:rPr>
      </w:pPr>
      <w:r w:rsidRPr="00D914F8">
        <w:rPr>
          <w:rFonts w:ascii="Arial" w:hAnsi="Arial" w:cs="Arial"/>
          <w:b/>
          <w:bCs/>
          <w:sz w:val="26"/>
          <w:szCs w:val="26"/>
        </w:rPr>
        <w:t xml:space="preserve">Công ty : TNHH </w:t>
      </w:r>
      <w:r w:rsidR="00195FF2">
        <w:rPr>
          <w:rFonts w:ascii="Arial" w:hAnsi="Arial" w:cs="Arial"/>
          <w:b/>
          <w:bCs/>
          <w:sz w:val="26"/>
          <w:szCs w:val="26"/>
        </w:rPr>
        <w:t>GAME</w:t>
      </w:r>
    </w:p>
    <w:p w14:paraId="550E9377" w14:textId="53B89ED9" w:rsidR="00D727D0" w:rsidRPr="00D914F8" w:rsidRDefault="00142DC3" w:rsidP="00283799">
      <w:pPr>
        <w:pStyle w:val="ListParagraph"/>
        <w:numPr>
          <w:ilvl w:val="0"/>
          <w:numId w:val="11"/>
        </w:numPr>
        <w:rPr>
          <w:rFonts w:ascii="Arial" w:hAnsi="Arial" w:cs="Arial"/>
          <w:sz w:val="26"/>
          <w:szCs w:val="26"/>
        </w:rPr>
      </w:pPr>
      <w:r w:rsidRPr="00D914F8">
        <w:rPr>
          <w:rFonts w:ascii="Arial" w:hAnsi="Arial" w:cs="Arial"/>
          <w:sz w:val="26"/>
          <w:szCs w:val="26"/>
        </w:rPr>
        <w:t xml:space="preserve">Website : </w:t>
      </w:r>
      <w:hyperlink w:history="1">
        <w:r w:rsidR="0005575D" w:rsidRPr="00C965DA">
          <w:rPr>
            <w:rStyle w:val="Hyperlink"/>
            <w:rFonts w:ascii="Arial" w:hAnsi="Arial" w:cs="Arial"/>
            <w:sz w:val="26"/>
            <w:szCs w:val="26"/>
          </w:rPr>
          <w:t>https://itGroup.com.vn /</w:t>
        </w:r>
      </w:hyperlink>
    </w:p>
    <w:p w14:paraId="6D69E299" w14:textId="274F115A" w:rsidR="00142DC3" w:rsidRPr="00D914F8" w:rsidRDefault="00142DC3" w:rsidP="00283799">
      <w:pPr>
        <w:pStyle w:val="ListParagraph"/>
        <w:numPr>
          <w:ilvl w:val="0"/>
          <w:numId w:val="11"/>
        </w:numPr>
        <w:rPr>
          <w:rFonts w:ascii="Arial" w:hAnsi="Arial" w:cs="Arial"/>
          <w:sz w:val="26"/>
          <w:szCs w:val="26"/>
        </w:rPr>
      </w:pPr>
      <w:r w:rsidRPr="00D914F8">
        <w:rPr>
          <w:rFonts w:ascii="Arial" w:hAnsi="Arial" w:cs="Arial"/>
          <w:sz w:val="26"/>
          <w:szCs w:val="26"/>
        </w:rPr>
        <w:t xml:space="preserve">Địa chỉ : </w:t>
      </w:r>
      <w:r w:rsidR="0005575D">
        <w:rPr>
          <w:rFonts w:ascii="Arial" w:hAnsi="Arial" w:cs="Arial"/>
          <w:sz w:val="26"/>
          <w:szCs w:val="26"/>
        </w:rPr>
        <w:t>KTX Đại Học Bách Khoa Hà Nội</w:t>
      </w:r>
    </w:p>
    <w:p w14:paraId="3A92E016" w14:textId="6EEE7F59" w:rsidR="00142DC3" w:rsidRPr="00D914F8" w:rsidRDefault="000F6AB4" w:rsidP="00283799">
      <w:pPr>
        <w:pStyle w:val="ListParagraph"/>
        <w:numPr>
          <w:ilvl w:val="0"/>
          <w:numId w:val="11"/>
        </w:numPr>
        <w:rPr>
          <w:rFonts w:ascii="Arial" w:hAnsi="Arial" w:cs="Arial"/>
          <w:sz w:val="26"/>
          <w:szCs w:val="26"/>
        </w:rPr>
      </w:pPr>
      <w:r w:rsidRPr="00D914F8">
        <w:rPr>
          <w:rFonts w:ascii="Arial" w:hAnsi="Arial" w:cs="Arial"/>
          <w:sz w:val="26"/>
          <w:szCs w:val="26"/>
        </w:rPr>
        <w:t>Lĩnh vực kinh doanh : Quảng cáo, thương mại, trò chơi trực tuyến,…</w:t>
      </w:r>
    </w:p>
    <w:p w14:paraId="1DE446C0" w14:textId="3041CA89" w:rsidR="00566F98" w:rsidRPr="00D914F8" w:rsidRDefault="00566F98" w:rsidP="00F85158">
      <w:pPr>
        <w:pStyle w:val="Heading3"/>
        <w:rPr>
          <w:rFonts w:ascii="Arial" w:hAnsi="Arial" w:cs="Arial"/>
        </w:rPr>
      </w:pPr>
      <w:bookmarkStart w:id="9" w:name="_Toc28088480"/>
      <w:r w:rsidRPr="00D914F8">
        <w:rPr>
          <w:rFonts w:ascii="Arial" w:hAnsi="Arial" w:cs="Arial"/>
        </w:rPr>
        <w:t>Phía công ty</w:t>
      </w:r>
      <w:bookmarkEnd w:id="9"/>
    </w:p>
    <w:p w14:paraId="6703C1F5" w14:textId="60AEE726" w:rsidR="003070A9" w:rsidRPr="00D914F8" w:rsidRDefault="003070A9" w:rsidP="003070A9">
      <w:pPr>
        <w:rPr>
          <w:rFonts w:ascii="Arial" w:hAnsi="Arial" w:cs="Arial"/>
          <w:b/>
          <w:bCs/>
          <w:sz w:val="26"/>
          <w:szCs w:val="26"/>
        </w:rPr>
      </w:pPr>
      <w:r w:rsidRPr="00D914F8">
        <w:rPr>
          <w:rFonts w:ascii="Arial" w:hAnsi="Arial" w:cs="Arial"/>
          <w:b/>
          <w:bCs/>
          <w:sz w:val="26"/>
          <w:szCs w:val="26"/>
        </w:rPr>
        <w:t xml:space="preserve">Công ty : </w:t>
      </w:r>
      <w:r w:rsidR="001216E4" w:rsidRPr="00D914F8">
        <w:rPr>
          <w:rFonts w:ascii="Arial" w:hAnsi="Arial" w:cs="Arial"/>
          <w:b/>
          <w:bCs/>
          <w:sz w:val="26"/>
          <w:szCs w:val="26"/>
        </w:rPr>
        <w:t xml:space="preserve">TNHH </w:t>
      </w:r>
      <w:r w:rsidR="0005575D">
        <w:rPr>
          <w:rFonts w:ascii="Arial" w:hAnsi="Arial" w:cs="Arial"/>
          <w:b/>
          <w:bCs/>
          <w:sz w:val="26"/>
          <w:szCs w:val="26"/>
        </w:rPr>
        <w:t>IT GROUP</w:t>
      </w:r>
    </w:p>
    <w:p w14:paraId="32C97990" w14:textId="111FD27A" w:rsidR="00FE0001" w:rsidRPr="00D914F8" w:rsidRDefault="00FE0001" w:rsidP="00283799">
      <w:pPr>
        <w:pStyle w:val="ListParagraph"/>
        <w:numPr>
          <w:ilvl w:val="0"/>
          <w:numId w:val="12"/>
        </w:numPr>
        <w:rPr>
          <w:rFonts w:ascii="Arial" w:hAnsi="Arial" w:cs="Arial"/>
          <w:sz w:val="26"/>
          <w:szCs w:val="26"/>
        </w:rPr>
      </w:pPr>
      <w:r w:rsidRPr="00D914F8">
        <w:rPr>
          <w:rFonts w:ascii="Arial" w:hAnsi="Arial" w:cs="Arial"/>
          <w:sz w:val="26"/>
          <w:szCs w:val="26"/>
        </w:rPr>
        <w:t xml:space="preserve">Website : </w:t>
      </w:r>
      <w:hyperlink r:id="rId17" w:history="1">
        <w:r w:rsidR="0005575D">
          <w:rPr>
            <w:rStyle w:val="Hyperlink"/>
            <w:rFonts w:ascii="Arial" w:hAnsi="Arial" w:cs="Arial"/>
            <w:sz w:val="26"/>
            <w:szCs w:val="26"/>
          </w:rPr>
          <w:t>https://itGroup.com.vn</w:t>
        </w:r>
      </w:hyperlink>
    </w:p>
    <w:p w14:paraId="7476A757" w14:textId="58A131F4" w:rsidR="00FE0001" w:rsidRPr="00D914F8" w:rsidRDefault="00FE0001" w:rsidP="00283799">
      <w:pPr>
        <w:pStyle w:val="ListParagraph"/>
        <w:numPr>
          <w:ilvl w:val="0"/>
          <w:numId w:val="12"/>
        </w:numPr>
        <w:rPr>
          <w:rFonts w:ascii="Arial" w:hAnsi="Arial" w:cs="Arial"/>
          <w:sz w:val="26"/>
          <w:szCs w:val="26"/>
        </w:rPr>
      </w:pPr>
      <w:r w:rsidRPr="00D914F8">
        <w:rPr>
          <w:rFonts w:ascii="Arial" w:hAnsi="Arial" w:cs="Arial"/>
          <w:sz w:val="26"/>
          <w:szCs w:val="26"/>
        </w:rPr>
        <w:t xml:space="preserve">Địa chỉ : </w:t>
      </w:r>
      <w:r w:rsidR="0005575D">
        <w:rPr>
          <w:rFonts w:ascii="Arial" w:hAnsi="Arial" w:cs="Arial"/>
          <w:sz w:val="26"/>
          <w:szCs w:val="26"/>
        </w:rPr>
        <w:t>KTX Đại Học Bách Khoa Hà Nội</w:t>
      </w:r>
    </w:p>
    <w:p w14:paraId="078561BC" w14:textId="0CA32353" w:rsidR="00863E75" w:rsidRPr="00D914F8" w:rsidRDefault="00863E75" w:rsidP="00283799">
      <w:pPr>
        <w:pStyle w:val="ListParagraph"/>
        <w:numPr>
          <w:ilvl w:val="0"/>
          <w:numId w:val="12"/>
        </w:numPr>
        <w:rPr>
          <w:rFonts w:ascii="Arial" w:hAnsi="Arial" w:cs="Arial"/>
          <w:sz w:val="26"/>
          <w:szCs w:val="26"/>
        </w:rPr>
      </w:pPr>
      <w:r w:rsidRPr="00D914F8">
        <w:rPr>
          <w:rFonts w:ascii="Arial" w:hAnsi="Arial" w:cs="Arial"/>
          <w:sz w:val="26"/>
          <w:szCs w:val="26"/>
        </w:rPr>
        <w:t>Lĩnh vực kinh doanh : Outsource</w:t>
      </w:r>
      <w:r w:rsidR="00C609C4" w:rsidRPr="00D914F8">
        <w:rPr>
          <w:rFonts w:ascii="Arial" w:hAnsi="Arial" w:cs="Arial"/>
          <w:sz w:val="26"/>
          <w:szCs w:val="26"/>
        </w:rPr>
        <w:t>, Phát triển game mobile</w:t>
      </w:r>
    </w:p>
    <w:p w14:paraId="13A07E4A" w14:textId="77777777" w:rsidR="00023210" w:rsidRPr="00D914F8" w:rsidRDefault="00023210" w:rsidP="00023210">
      <w:pPr>
        <w:pStyle w:val="Heading2"/>
        <w:rPr>
          <w:rFonts w:ascii="Arial" w:hAnsi="Arial" w:cs="Arial"/>
        </w:rPr>
      </w:pPr>
      <w:bookmarkStart w:id="10" w:name="_Toc28088481"/>
      <w:r w:rsidRPr="00D914F8">
        <w:rPr>
          <w:rFonts w:ascii="Arial" w:hAnsi="Arial" w:cs="Arial"/>
        </w:rPr>
        <w:t>Mô hình hoạt động hiện thời – nghiệp vụ</w:t>
      </w:r>
      <w:bookmarkEnd w:id="10"/>
    </w:p>
    <w:p w14:paraId="0F1998C1" w14:textId="73961819" w:rsidR="00023210" w:rsidRPr="00D914F8" w:rsidRDefault="00023210" w:rsidP="00023210">
      <w:pPr>
        <w:pStyle w:val="ListParagraph"/>
        <w:numPr>
          <w:ilvl w:val="0"/>
          <w:numId w:val="23"/>
        </w:numPr>
        <w:rPr>
          <w:rFonts w:ascii="Arial" w:hAnsi="Arial" w:cs="Arial"/>
          <w:sz w:val="26"/>
          <w:szCs w:val="26"/>
        </w:rPr>
      </w:pPr>
      <w:r w:rsidRPr="00D914F8">
        <w:rPr>
          <w:rFonts w:ascii="Arial" w:hAnsi="Arial" w:cs="Arial"/>
          <w:sz w:val="26"/>
          <w:szCs w:val="26"/>
        </w:rPr>
        <w:t>Hiện tại,</w:t>
      </w:r>
      <w:r w:rsidR="0005575D">
        <w:rPr>
          <w:rFonts w:ascii="Arial" w:hAnsi="Arial" w:cs="Arial"/>
          <w:sz w:val="26"/>
          <w:szCs w:val="26"/>
        </w:rPr>
        <w:t xml:space="preserve"> cty đang phát triển các tựa game như hành động, đối kháng, chiến lược, trí tuệ. </w:t>
      </w:r>
    </w:p>
    <w:p w14:paraId="6405DC9B" w14:textId="5397D327" w:rsidR="00023210" w:rsidRPr="00D914F8" w:rsidRDefault="0005575D" w:rsidP="00023210">
      <w:pPr>
        <w:pStyle w:val="ListParagraph"/>
        <w:numPr>
          <w:ilvl w:val="0"/>
          <w:numId w:val="23"/>
        </w:numPr>
        <w:rPr>
          <w:rFonts w:ascii="Arial" w:hAnsi="Arial" w:cs="Arial"/>
          <w:sz w:val="26"/>
          <w:szCs w:val="26"/>
        </w:rPr>
      </w:pPr>
      <w:r>
        <w:rPr>
          <w:rFonts w:ascii="Arial" w:hAnsi="Arial" w:cs="Arial"/>
          <w:sz w:val="26"/>
          <w:szCs w:val="26"/>
        </w:rPr>
        <w:t>Tựa game dành cho tất cả mọi lứa tuổi từ 5 tuổi trở lên.</w:t>
      </w:r>
    </w:p>
    <w:p w14:paraId="4FED24DD" w14:textId="1C91C3B5" w:rsidR="00023210" w:rsidRPr="00D914F8" w:rsidRDefault="0005575D" w:rsidP="00023210">
      <w:pPr>
        <w:pStyle w:val="ListParagraph"/>
        <w:numPr>
          <w:ilvl w:val="0"/>
          <w:numId w:val="23"/>
        </w:numPr>
        <w:rPr>
          <w:rFonts w:ascii="Arial" w:hAnsi="Arial" w:cs="Arial"/>
          <w:sz w:val="26"/>
          <w:szCs w:val="26"/>
        </w:rPr>
      </w:pPr>
      <w:r>
        <w:rPr>
          <w:rFonts w:ascii="Arial" w:hAnsi="Arial" w:cs="Arial"/>
          <w:sz w:val="26"/>
          <w:szCs w:val="26"/>
        </w:rPr>
        <w:t>Tạo ra các game mới mẻ để thu hút người chơi.</w:t>
      </w:r>
    </w:p>
    <w:p w14:paraId="19223475" w14:textId="1F7601BD" w:rsidR="00F16A81" w:rsidRPr="00D914F8" w:rsidRDefault="00F16A81" w:rsidP="0045055B">
      <w:pPr>
        <w:pStyle w:val="Heading1"/>
        <w:rPr>
          <w:rFonts w:ascii="Arial" w:hAnsi="Arial" w:cs="Arial"/>
        </w:rPr>
      </w:pPr>
      <w:bookmarkStart w:id="11" w:name="_Toc28088482"/>
      <w:r w:rsidRPr="00D914F8">
        <w:rPr>
          <w:rFonts w:ascii="Arial" w:hAnsi="Arial" w:cs="Arial"/>
        </w:rPr>
        <w:t>Khảo sát dự án</w:t>
      </w:r>
      <w:bookmarkEnd w:id="11"/>
    </w:p>
    <w:p w14:paraId="4EFA2D31" w14:textId="32F01289" w:rsidR="00344D7B" w:rsidRPr="00D914F8" w:rsidRDefault="00344D7B" w:rsidP="0045055B">
      <w:pPr>
        <w:pStyle w:val="Heading2"/>
        <w:rPr>
          <w:rFonts w:ascii="Arial" w:hAnsi="Arial" w:cs="Arial"/>
        </w:rPr>
      </w:pPr>
      <w:bookmarkStart w:id="12" w:name="_Toc28088483"/>
      <w:r w:rsidRPr="00D914F8">
        <w:rPr>
          <w:rFonts w:ascii="Arial" w:hAnsi="Arial" w:cs="Arial"/>
        </w:rPr>
        <w:t>Yêu cầu khách hàng</w:t>
      </w:r>
      <w:bookmarkEnd w:id="12"/>
    </w:p>
    <w:p w14:paraId="3F03D248" w14:textId="0232CE05" w:rsidR="00840449" w:rsidRPr="00D914F8" w:rsidRDefault="00840449" w:rsidP="00840449">
      <w:pPr>
        <w:rPr>
          <w:rFonts w:ascii="Arial" w:hAnsi="Arial" w:cs="Arial"/>
          <w:sz w:val="26"/>
          <w:szCs w:val="26"/>
        </w:rPr>
      </w:pPr>
      <w:r w:rsidRPr="00D914F8">
        <w:rPr>
          <w:rFonts w:ascii="Arial" w:hAnsi="Arial" w:cs="Arial"/>
          <w:sz w:val="26"/>
          <w:szCs w:val="26"/>
        </w:rPr>
        <w:t>Khách hàng yêu cầu như sau :</w:t>
      </w:r>
    </w:p>
    <w:p w14:paraId="721637D5" w14:textId="296913AB" w:rsidR="00840449" w:rsidRPr="00D914F8" w:rsidRDefault="00840449" w:rsidP="00840449">
      <w:pPr>
        <w:pStyle w:val="ListParagraph"/>
        <w:numPr>
          <w:ilvl w:val="0"/>
          <w:numId w:val="22"/>
        </w:numPr>
        <w:rPr>
          <w:rFonts w:ascii="Arial" w:hAnsi="Arial" w:cs="Arial"/>
          <w:sz w:val="26"/>
          <w:szCs w:val="26"/>
        </w:rPr>
      </w:pPr>
      <w:r w:rsidRPr="00D914F8">
        <w:rPr>
          <w:rFonts w:ascii="Arial" w:hAnsi="Arial" w:cs="Arial"/>
          <w:sz w:val="26"/>
          <w:szCs w:val="26"/>
        </w:rPr>
        <w:t>Hoàn thành trước 01/01/2020</w:t>
      </w:r>
    </w:p>
    <w:p w14:paraId="3F245678" w14:textId="6E26C384" w:rsidR="00840449" w:rsidRPr="00D914F8" w:rsidRDefault="0005575D" w:rsidP="00840449">
      <w:pPr>
        <w:pStyle w:val="ListParagraph"/>
        <w:numPr>
          <w:ilvl w:val="0"/>
          <w:numId w:val="22"/>
        </w:numPr>
        <w:rPr>
          <w:rFonts w:ascii="Arial" w:hAnsi="Arial" w:cs="Arial"/>
          <w:sz w:val="26"/>
          <w:szCs w:val="26"/>
        </w:rPr>
      </w:pPr>
      <w:r>
        <w:rPr>
          <w:rFonts w:ascii="Arial" w:hAnsi="Arial" w:cs="Arial"/>
          <w:sz w:val="26"/>
          <w:szCs w:val="26"/>
        </w:rPr>
        <w:t>Game phải mượt, không bị giật lag</w:t>
      </w:r>
      <w:r w:rsidR="001C392B" w:rsidRPr="00D914F8">
        <w:rPr>
          <w:rFonts w:ascii="Arial" w:hAnsi="Arial" w:cs="Arial"/>
          <w:sz w:val="26"/>
          <w:szCs w:val="26"/>
        </w:rPr>
        <w:t xml:space="preserve"> </w:t>
      </w:r>
    </w:p>
    <w:p w14:paraId="2232938E" w14:textId="4492CEC1" w:rsidR="005173AA" w:rsidRDefault="00BA6AA1" w:rsidP="005173AA">
      <w:pPr>
        <w:pStyle w:val="ListParagraph"/>
        <w:numPr>
          <w:ilvl w:val="0"/>
          <w:numId w:val="22"/>
        </w:numPr>
        <w:rPr>
          <w:rFonts w:ascii="Arial" w:hAnsi="Arial" w:cs="Arial"/>
          <w:sz w:val="26"/>
          <w:szCs w:val="26"/>
        </w:rPr>
      </w:pPr>
      <w:r w:rsidRPr="00D914F8">
        <w:rPr>
          <w:rFonts w:ascii="Arial" w:hAnsi="Arial" w:cs="Arial"/>
          <w:sz w:val="26"/>
          <w:szCs w:val="26"/>
        </w:rPr>
        <w:lastRenderedPageBreak/>
        <w:t xml:space="preserve">An toàn bảo mật, không bị hacker </w:t>
      </w:r>
      <w:r w:rsidR="0005575D">
        <w:rPr>
          <w:rFonts w:ascii="Arial" w:hAnsi="Arial" w:cs="Arial"/>
          <w:sz w:val="26"/>
          <w:szCs w:val="26"/>
        </w:rPr>
        <w:t>hack để qua ải một cách dễ dàng</w:t>
      </w:r>
    </w:p>
    <w:p w14:paraId="4F129E80" w14:textId="59E4FC3B" w:rsidR="0005575D" w:rsidRPr="00D914F8" w:rsidRDefault="0005575D" w:rsidP="005173AA">
      <w:pPr>
        <w:pStyle w:val="ListParagraph"/>
        <w:numPr>
          <w:ilvl w:val="0"/>
          <w:numId w:val="22"/>
        </w:numPr>
        <w:rPr>
          <w:rFonts w:ascii="Arial" w:hAnsi="Arial" w:cs="Arial"/>
          <w:sz w:val="26"/>
          <w:szCs w:val="26"/>
        </w:rPr>
      </w:pPr>
      <w:r>
        <w:rPr>
          <w:rFonts w:ascii="Arial" w:hAnsi="Arial" w:cs="Arial"/>
          <w:sz w:val="26"/>
          <w:szCs w:val="26"/>
        </w:rPr>
        <w:t>Tựa game dựa theo bộ phim hoạt hình Ninja Rùa để có thể dễ tiếp cận với lứa tuổi thiếu nhi hơn.</w:t>
      </w:r>
    </w:p>
    <w:p w14:paraId="38C36F71" w14:textId="77777777" w:rsidR="005173AA" w:rsidRPr="00D914F8" w:rsidRDefault="005173AA" w:rsidP="005173AA">
      <w:pPr>
        <w:ind w:left="360"/>
        <w:rPr>
          <w:rFonts w:ascii="Arial" w:hAnsi="Arial" w:cs="Arial"/>
          <w:sz w:val="26"/>
          <w:szCs w:val="26"/>
        </w:rPr>
      </w:pPr>
    </w:p>
    <w:p w14:paraId="4797F5E6" w14:textId="40EC3F29" w:rsidR="00297D21" w:rsidRPr="00D914F8" w:rsidRDefault="00297D21" w:rsidP="0045055B">
      <w:pPr>
        <w:pStyle w:val="Heading2"/>
        <w:rPr>
          <w:rFonts w:ascii="Arial" w:hAnsi="Arial" w:cs="Arial"/>
        </w:rPr>
      </w:pPr>
      <w:bookmarkStart w:id="13" w:name="_Toc28088484"/>
      <w:r w:rsidRPr="00D914F8">
        <w:rPr>
          <w:rFonts w:ascii="Arial" w:hAnsi="Arial" w:cs="Arial"/>
        </w:rPr>
        <w:t>Phạm vi dự án</w:t>
      </w:r>
      <w:bookmarkEnd w:id="13"/>
    </w:p>
    <w:p w14:paraId="4CD2CC88" w14:textId="4BB32BFC" w:rsidR="008943A1" w:rsidRDefault="0005575D" w:rsidP="008943A1">
      <w:pPr>
        <w:pStyle w:val="ListParagraph"/>
        <w:numPr>
          <w:ilvl w:val="0"/>
          <w:numId w:val="24"/>
        </w:numPr>
        <w:rPr>
          <w:rFonts w:ascii="Arial" w:hAnsi="Arial" w:cs="Arial"/>
          <w:sz w:val="26"/>
          <w:szCs w:val="26"/>
        </w:rPr>
      </w:pPr>
      <w:r>
        <w:rPr>
          <w:rFonts w:ascii="Arial" w:hAnsi="Arial" w:cs="Arial"/>
          <w:sz w:val="26"/>
          <w:szCs w:val="26"/>
        </w:rPr>
        <w:t xml:space="preserve">Dự án là một tựa game </w:t>
      </w:r>
      <w:r w:rsidR="00FA0ABF">
        <w:rPr>
          <w:rFonts w:ascii="Arial" w:hAnsi="Arial" w:cs="Arial"/>
          <w:sz w:val="26"/>
          <w:szCs w:val="26"/>
        </w:rPr>
        <w:t>dựa theo phim hoạt hình nên cần theo sát các tập của phim.</w:t>
      </w:r>
    </w:p>
    <w:p w14:paraId="33AB42AE" w14:textId="54049B61" w:rsidR="00FA0ABF" w:rsidRDefault="00FA0ABF" w:rsidP="008943A1">
      <w:pPr>
        <w:pStyle w:val="ListParagraph"/>
        <w:numPr>
          <w:ilvl w:val="0"/>
          <w:numId w:val="24"/>
        </w:numPr>
        <w:rPr>
          <w:rFonts w:ascii="Arial" w:hAnsi="Arial" w:cs="Arial"/>
          <w:sz w:val="26"/>
          <w:szCs w:val="26"/>
        </w:rPr>
      </w:pPr>
      <w:r>
        <w:rPr>
          <w:rFonts w:ascii="Arial" w:hAnsi="Arial" w:cs="Arial"/>
          <w:sz w:val="26"/>
          <w:szCs w:val="26"/>
        </w:rPr>
        <w:t>Lứa tuổi chơi game từ 5 tuổi trở lên.</w:t>
      </w:r>
    </w:p>
    <w:p w14:paraId="4FC9AB55" w14:textId="2104DBEF" w:rsidR="00FA0ABF" w:rsidRPr="00D914F8" w:rsidRDefault="00FA0ABF" w:rsidP="008943A1">
      <w:pPr>
        <w:pStyle w:val="ListParagraph"/>
        <w:numPr>
          <w:ilvl w:val="0"/>
          <w:numId w:val="24"/>
        </w:numPr>
        <w:rPr>
          <w:rFonts w:ascii="Arial" w:hAnsi="Arial" w:cs="Arial"/>
          <w:sz w:val="26"/>
          <w:szCs w:val="26"/>
        </w:rPr>
      </w:pPr>
      <w:r>
        <w:rPr>
          <w:rFonts w:ascii="Arial" w:hAnsi="Arial" w:cs="Arial"/>
          <w:sz w:val="26"/>
          <w:szCs w:val="26"/>
        </w:rPr>
        <w:t>Game sẽ được phát hành trong nước và ngoài nước.</w:t>
      </w:r>
    </w:p>
    <w:p w14:paraId="7188314F" w14:textId="6FA1168C" w:rsidR="00947316" w:rsidRPr="00D914F8" w:rsidRDefault="00947316" w:rsidP="0045055B">
      <w:pPr>
        <w:pStyle w:val="Heading2"/>
        <w:rPr>
          <w:rFonts w:ascii="Arial" w:hAnsi="Arial" w:cs="Arial"/>
        </w:rPr>
      </w:pPr>
      <w:bookmarkStart w:id="14" w:name="_Toc28088485"/>
      <w:r w:rsidRPr="00D914F8">
        <w:rPr>
          <w:rFonts w:ascii="Arial" w:hAnsi="Arial" w:cs="Arial"/>
        </w:rPr>
        <w:t>Mô hình hoạt động dự kiến sau khi áp dụng sản phẩm mới</w:t>
      </w:r>
      <w:bookmarkEnd w:id="14"/>
    </w:p>
    <w:p w14:paraId="40E1246C" w14:textId="52761AA4" w:rsidR="007F340B" w:rsidRDefault="0005575D" w:rsidP="007F340B">
      <w:pPr>
        <w:pStyle w:val="ListParagraph"/>
        <w:numPr>
          <w:ilvl w:val="0"/>
          <w:numId w:val="24"/>
        </w:numPr>
        <w:rPr>
          <w:rFonts w:ascii="Arial" w:hAnsi="Arial" w:cs="Arial"/>
          <w:sz w:val="26"/>
          <w:szCs w:val="26"/>
        </w:rPr>
      </w:pPr>
      <w:r>
        <w:rPr>
          <w:rFonts w:ascii="Arial" w:hAnsi="Arial" w:cs="Arial"/>
          <w:sz w:val="26"/>
          <w:szCs w:val="26"/>
        </w:rPr>
        <w:t>Game có thể có các chế độ chơi như chơi đơn, chơi ghép đội, đối kháng.</w:t>
      </w:r>
    </w:p>
    <w:p w14:paraId="17E8F5F9" w14:textId="60ECB401" w:rsidR="00FA0ABF" w:rsidRDefault="00FA0ABF" w:rsidP="007F340B">
      <w:pPr>
        <w:pStyle w:val="ListParagraph"/>
        <w:numPr>
          <w:ilvl w:val="0"/>
          <w:numId w:val="24"/>
        </w:numPr>
        <w:rPr>
          <w:rFonts w:ascii="Arial" w:hAnsi="Arial" w:cs="Arial"/>
          <w:sz w:val="26"/>
          <w:szCs w:val="26"/>
        </w:rPr>
      </w:pPr>
      <w:r>
        <w:rPr>
          <w:rFonts w:ascii="Arial" w:hAnsi="Arial" w:cs="Arial"/>
          <w:sz w:val="26"/>
          <w:szCs w:val="26"/>
        </w:rPr>
        <w:t>Có các buổi offline trao đổi về game cùng người chơi.</w:t>
      </w:r>
    </w:p>
    <w:p w14:paraId="73C283F8" w14:textId="42C4AEB1" w:rsidR="00FA0ABF" w:rsidRDefault="00FA0ABF" w:rsidP="007F340B">
      <w:pPr>
        <w:pStyle w:val="ListParagraph"/>
        <w:numPr>
          <w:ilvl w:val="0"/>
          <w:numId w:val="24"/>
        </w:numPr>
        <w:rPr>
          <w:rFonts w:ascii="Arial" w:hAnsi="Arial" w:cs="Arial"/>
          <w:sz w:val="26"/>
          <w:szCs w:val="26"/>
        </w:rPr>
      </w:pPr>
      <w:r>
        <w:rPr>
          <w:rFonts w:ascii="Arial" w:hAnsi="Arial" w:cs="Arial"/>
          <w:sz w:val="26"/>
          <w:szCs w:val="26"/>
        </w:rPr>
        <w:t>Tạo fanpage để có thể nhóm những người thích chơi game và hướng phát triển.</w:t>
      </w:r>
    </w:p>
    <w:p w14:paraId="0E6E94A5" w14:textId="1215EA24" w:rsidR="00FA0ABF" w:rsidRPr="0005575D" w:rsidRDefault="00FA0ABF" w:rsidP="007F340B">
      <w:pPr>
        <w:pStyle w:val="ListParagraph"/>
        <w:numPr>
          <w:ilvl w:val="0"/>
          <w:numId w:val="24"/>
        </w:numPr>
        <w:rPr>
          <w:rFonts w:ascii="Arial" w:hAnsi="Arial" w:cs="Arial"/>
          <w:sz w:val="26"/>
          <w:szCs w:val="26"/>
        </w:rPr>
      </w:pPr>
      <w:r>
        <w:rPr>
          <w:rFonts w:ascii="Arial" w:hAnsi="Arial" w:cs="Arial"/>
          <w:sz w:val="26"/>
          <w:szCs w:val="26"/>
        </w:rPr>
        <w:t>Tạo các cuộc thi săn bot.</w:t>
      </w:r>
    </w:p>
    <w:p w14:paraId="51906836" w14:textId="543D8E3B" w:rsidR="00802E21" w:rsidRPr="00D914F8" w:rsidRDefault="00802E21" w:rsidP="00D96431">
      <w:pPr>
        <w:pStyle w:val="Heading1"/>
        <w:rPr>
          <w:rFonts w:ascii="Arial" w:hAnsi="Arial" w:cs="Arial"/>
        </w:rPr>
      </w:pPr>
      <w:bookmarkStart w:id="15" w:name="_Toc28088486"/>
      <w:r w:rsidRPr="00D914F8">
        <w:rPr>
          <w:rFonts w:ascii="Arial" w:hAnsi="Arial" w:cs="Arial"/>
        </w:rPr>
        <w:t>Giao tiếp/Trao đổi thông tin</w:t>
      </w:r>
      <w:bookmarkEnd w:id="15"/>
    </w:p>
    <w:p w14:paraId="4EE8572A" w14:textId="3CF7F661" w:rsidR="00B3335A" w:rsidRPr="00D914F8" w:rsidRDefault="00B3335A" w:rsidP="0045055B">
      <w:pPr>
        <w:pStyle w:val="Heading2"/>
        <w:rPr>
          <w:rFonts w:ascii="Arial" w:hAnsi="Arial" w:cs="Arial"/>
        </w:rPr>
      </w:pPr>
      <w:bookmarkStart w:id="16" w:name="_Toc28088487"/>
      <w:r w:rsidRPr="00D914F8">
        <w:rPr>
          <w:rFonts w:ascii="Arial" w:hAnsi="Arial" w:cs="Arial"/>
        </w:rPr>
        <w:t>Quy định họp hành nội bộ</w:t>
      </w:r>
      <w:bookmarkEnd w:id="16"/>
    </w:p>
    <w:p w14:paraId="0FB3CC8B" w14:textId="336C26BB" w:rsidR="00B3335A" w:rsidRPr="00D914F8" w:rsidRDefault="00B3335A" w:rsidP="00B3335A">
      <w:pPr>
        <w:rPr>
          <w:rFonts w:ascii="Arial" w:hAnsi="Arial" w:cs="Arial"/>
          <w:sz w:val="26"/>
          <w:szCs w:val="26"/>
        </w:rPr>
      </w:pPr>
      <w:r w:rsidRPr="00D914F8">
        <w:rPr>
          <w:rFonts w:ascii="Arial" w:hAnsi="Arial" w:cs="Arial"/>
          <w:sz w:val="26"/>
          <w:szCs w:val="26"/>
        </w:rPr>
        <w:t xml:space="preserve">a, </w:t>
      </w:r>
      <w:r w:rsidR="002B1C9C" w:rsidRPr="00D914F8">
        <w:rPr>
          <w:rFonts w:ascii="Arial" w:hAnsi="Arial" w:cs="Arial"/>
          <w:sz w:val="26"/>
          <w:szCs w:val="26"/>
        </w:rPr>
        <w:t>Trao đổi thông tin</w:t>
      </w:r>
    </w:p>
    <w:p w14:paraId="5716AEAC" w14:textId="047D089C" w:rsidR="002B1C9C" w:rsidRPr="00D914F8" w:rsidRDefault="003F2CE0" w:rsidP="00283799">
      <w:pPr>
        <w:pStyle w:val="ListParagraph"/>
        <w:numPr>
          <w:ilvl w:val="0"/>
          <w:numId w:val="13"/>
        </w:numPr>
        <w:rPr>
          <w:rFonts w:ascii="Arial" w:hAnsi="Arial" w:cs="Arial"/>
          <w:sz w:val="26"/>
          <w:szCs w:val="26"/>
        </w:rPr>
      </w:pPr>
      <w:r w:rsidRPr="00D914F8">
        <w:rPr>
          <w:rFonts w:ascii="Arial" w:hAnsi="Arial" w:cs="Arial"/>
          <w:sz w:val="26"/>
          <w:szCs w:val="26"/>
        </w:rPr>
        <w:t>Nhận kế hoạch công việc trên Ms Planner</w:t>
      </w:r>
    </w:p>
    <w:p w14:paraId="4BBFFF85" w14:textId="049FB51B" w:rsidR="003F2CE0" w:rsidRPr="00D914F8" w:rsidRDefault="00E50C0F" w:rsidP="00283799">
      <w:pPr>
        <w:pStyle w:val="ListParagraph"/>
        <w:numPr>
          <w:ilvl w:val="0"/>
          <w:numId w:val="13"/>
        </w:numPr>
        <w:rPr>
          <w:rFonts w:ascii="Arial" w:hAnsi="Arial" w:cs="Arial"/>
          <w:sz w:val="26"/>
          <w:szCs w:val="26"/>
        </w:rPr>
      </w:pPr>
      <w:r w:rsidRPr="00D914F8">
        <w:rPr>
          <w:rFonts w:ascii="Arial" w:hAnsi="Arial" w:cs="Arial"/>
          <w:sz w:val="26"/>
          <w:szCs w:val="26"/>
        </w:rPr>
        <w:t xml:space="preserve">Mọi công việc tiến hành phải viết báo cáo </w:t>
      </w:r>
    </w:p>
    <w:p w14:paraId="73166358" w14:textId="611427CC" w:rsidR="004B0837" w:rsidRPr="00D914F8" w:rsidRDefault="004B0837" w:rsidP="00283799">
      <w:pPr>
        <w:pStyle w:val="ListParagraph"/>
        <w:numPr>
          <w:ilvl w:val="0"/>
          <w:numId w:val="13"/>
        </w:numPr>
        <w:rPr>
          <w:rFonts w:ascii="Arial" w:hAnsi="Arial" w:cs="Arial"/>
          <w:sz w:val="26"/>
          <w:szCs w:val="26"/>
        </w:rPr>
      </w:pPr>
      <w:r w:rsidRPr="00D914F8">
        <w:rPr>
          <w:rFonts w:ascii="Arial" w:hAnsi="Arial" w:cs="Arial"/>
          <w:sz w:val="26"/>
          <w:szCs w:val="26"/>
        </w:rPr>
        <w:t xml:space="preserve">Sử dụng Mail là kênh liên lạc chính, không sử dụng </w:t>
      </w:r>
      <w:r w:rsidR="00F058FD" w:rsidRPr="00D914F8">
        <w:rPr>
          <w:rFonts w:ascii="Arial" w:hAnsi="Arial" w:cs="Arial"/>
          <w:sz w:val="26"/>
          <w:szCs w:val="26"/>
        </w:rPr>
        <w:t>Z</w:t>
      </w:r>
      <w:r w:rsidRPr="00D914F8">
        <w:rPr>
          <w:rFonts w:ascii="Arial" w:hAnsi="Arial" w:cs="Arial"/>
          <w:sz w:val="26"/>
          <w:szCs w:val="26"/>
        </w:rPr>
        <w:t>alo, facebook</w:t>
      </w:r>
    </w:p>
    <w:p w14:paraId="5C2048DD" w14:textId="244DC41A" w:rsidR="004B0837" w:rsidRPr="00D914F8" w:rsidRDefault="004B0837" w:rsidP="00283799">
      <w:pPr>
        <w:pStyle w:val="ListParagraph"/>
        <w:numPr>
          <w:ilvl w:val="0"/>
          <w:numId w:val="13"/>
        </w:numPr>
        <w:rPr>
          <w:rFonts w:ascii="Arial" w:hAnsi="Arial" w:cs="Arial"/>
          <w:sz w:val="26"/>
          <w:szCs w:val="26"/>
        </w:rPr>
      </w:pPr>
      <w:r w:rsidRPr="00D914F8">
        <w:rPr>
          <w:rFonts w:ascii="Arial" w:hAnsi="Arial" w:cs="Arial"/>
          <w:sz w:val="26"/>
          <w:szCs w:val="26"/>
        </w:rPr>
        <w:t>Yêu cầu phải gửi Mail cho toàn bộ người trong dự án</w:t>
      </w:r>
    </w:p>
    <w:p w14:paraId="5668DBE8" w14:textId="59D78036" w:rsidR="00697BC6" w:rsidRPr="00D914F8" w:rsidRDefault="00697BC6" w:rsidP="00697BC6">
      <w:pPr>
        <w:rPr>
          <w:rFonts w:ascii="Arial" w:hAnsi="Arial" w:cs="Arial"/>
          <w:sz w:val="26"/>
          <w:szCs w:val="26"/>
        </w:rPr>
      </w:pPr>
      <w:r w:rsidRPr="00D914F8">
        <w:rPr>
          <w:rFonts w:ascii="Arial" w:hAnsi="Arial" w:cs="Arial"/>
          <w:sz w:val="26"/>
          <w:szCs w:val="26"/>
        </w:rPr>
        <w:t>b, Họp nhóm</w:t>
      </w:r>
    </w:p>
    <w:p w14:paraId="3B5E75BA" w14:textId="6D60FF7C" w:rsidR="00697BC6" w:rsidRPr="00D914F8" w:rsidRDefault="00697BC6" w:rsidP="00283799">
      <w:pPr>
        <w:pStyle w:val="ListParagraph"/>
        <w:numPr>
          <w:ilvl w:val="0"/>
          <w:numId w:val="14"/>
        </w:numPr>
        <w:rPr>
          <w:rFonts w:ascii="Arial" w:hAnsi="Arial" w:cs="Arial"/>
          <w:sz w:val="26"/>
          <w:szCs w:val="26"/>
        </w:rPr>
      </w:pPr>
      <w:r w:rsidRPr="00D914F8">
        <w:rPr>
          <w:rFonts w:ascii="Arial" w:hAnsi="Arial" w:cs="Arial"/>
          <w:sz w:val="26"/>
          <w:szCs w:val="26"/>
        </w:rPr>
        <w:t xml:space="preserve">Họp tại văn phòng : </w:t>
      </w:r>
      <w:r w:rsidR="0098167F" w:rsidRPr="00D914F8">
        <w:rPr>
          <w:rFonts w:ascii="Arial" w:hAnsi="Arial" w:cs="Arial"/>
          <w:sz w:val="26"/>
          <w:szCs w:val="26"/>
        </w:rPr>
        <w:t xml:space="preserve">Sáng thứ 2,4,6 hàng tuần. </w:t>
      </w:r>
      <w:r w:rsidR="00CF7232" w:rsidRPr="00D914F8">
        <w:rPr>
          <w:rFonts w:ascii="Arial" w:hAnsi="Arial" w:cs="Arial"/>
          <w:sz w:val="26"/>
          <w:szCs w:val="26"/>
        </w:rPr>
        <w:t>Yêu cầu :</w:t>
      </w:r>
    </w:p>
    <w:p w14:paraId="1110C09C" w14:textId="1A73E170" w:rsidR="0098167F" w:rsidRPr="00D914F8" w:rsidRDefault="00CF7232" w:rsidP="00283799">
      <w:pPr>
        <w:pStyle w:val="ListParagraph"/>
        <w:numPr>
          <w:ilvl w:val="0"/>
          <w:numId w:val="15"/>
        </w:numPr>
        <w:rPr>
          <w:rFonts w:ascii="Arial" w:hAnsi="Arial" w:cs="Arial"/>
          <w:sz w:val="26"/>
          <w:szCs w:val="26"/>
        </w:rPr>
      </w:pPr>
      <w:r w:rsidRPr="00D914F8">
        <w:rPr>
          <w:rFonts w:ascii="Arial" w:hAnsi="Arial" w:cs="Arial"/>
          <w:sz w:val="26"/>
          <w:szCs w:val="26"/>
        </w:rPr>
        <w:t>Nêu rõ tiến độ công việc của từng người</w:t>
      </w:r>
    </w:p>
    <w:p w14:paraId="6A9C45E6" w14:textId="51508D48" w:rsidR="00CF7232" w:rsidRPr="00D914F8" w:rsidRDefault="00CF7232" w:rsidP="00283799">
      <w:pPr>
        <w:pStyle w:val="ListParagraph"/>
        <w:numPr>
          <w:ilvl w:val="0"/>
          <w:numId w:val="15"/>
        </w:numPr>
        <w:rPr>
          <w:rFonts w:ascii="Arial" w:hAnsi="Arial" w:cs="Arial"/>
          <w:sz w:val="26"/>
          <w:szCs w:val="26"/>
        </w:rPr>
      </w:pPr>
      <w:r w:rsidRPr="00D914F8">
        <w:rPr>
          <w:rFonts w:ascii="Arial" w:hAnsi="Arial" w:cs="Arial"/>
          <w:sz w:val="26"/>
          <w:szCs w:val="26"/>
        </w:rPr>
        <w:t>Khó khăn mắc phải</w:t>
      </w:r>
    </w:p>
    <w:p w14:paraId="1A48D6B4" w14:textId="7B57A081" w:rsidR="00CF7232" w:rsidRPr="00D914F8" w:rsidRDefault="00CF7232" w:rsidP="00283799">
      <w:pPr>
        <w:pStyle w:val="ListParagraph"/>
        <w:numPr>
          <w:ilvl w:val="0"/>
          <w:numId w:val="15"/>
        </w:numPr>
        <w:rPr>
          <w:rFonts w:ascii="Arial" w:hAnsi="Arial" w:cs="Arial"/>
          <w:sz w:val="26"/>
          <w:szCs w:val="26"/>
        </w:rPr>
      </w:pPr>
      <w:r w:rsidRPr="00D914F8">
        <w:rPr>
          <w:rFonts w:ascii="Arial" w:hAnsi="Arial" w:cs="Arial"/>
          <w:sz w:val="26"/>
          <w:szCs w:val="26"/>
        </w:rPr>
        <w:t>Cách khắc phục</w:t>
      </w:r>
    </w:p>
    <w:p w14:paraId="468C4B2F" w14:textId="6EA4007C" w:rsidR="00F13E6B" w:rsidRPr="00D914F8" w:rsidRDefault="00EE419A" w:rsidP="00283799">
      <w:pPr>
        <w:pStyle w:val="ListParagraph"/>
        <w:numPr>
          <w:ilvl w:val="0"/>
          <w:numId w:val="15"/>
        </w:numPr>
        <w:rPr>
          <w:rFonts w:ascii="Arial" w:hAnsi="Arial" w:cs="Arial"/>
          <w:sz w:val="26"/>
          <w:szCs w:val="26"/>
        </w:rPr>
      </w:pPr>
      <w:r w:rsidRPr="00D914F8">
        <w:rPr>
          <w:rFonts w:ascii="Arial" w:hAnsi="Arial" w:cs="Arial"/>
          <w:sz w:val="26"/>
          <w:szCs w:val="26"/>
        </w:rPr>
        <w:t xml:space="preserve">Yêu cầu hỗ trợ </w:t>
      </w:r>
      <w:r w:rsidR="00F13E6B" w:rsidRPr="00D914F8">
        <w:rPr>
          <w:rFonts w:ascii="Arial" w:hAnsi="Arial" w:cs="Arial"/>
          <w:sz w:val="26"/>
          <w:szCs w:val="26"/>
        </w:rPr>
        <w:t>?</w:t>
      </w:r>
    </w:p>
    <w:p w14:paraId="24B39421" w14:textId="12D5B2F4" w:rsidR="00F13E6B" w:rsidRPr="00D914F8" w:rsidRDefault="00F13E6B" w:rsidP="00283799">
      <w:pPr>
        <w:pStyle w:val="ListParagraph"/>
        <w:numPr>
          <w:ilvl w:val="0"/>
          <w:numId w:val="15"/>
        </w:numPr>
        <w:rPr>
          <w:rFonts w:ascii="Arial" w:hAnsi="Arial" w:cs="Arial"/>
          <w:sz w:val="26"/>
          <w:szCs w:val="26"/>
        </w:rPr>
      </w:pPr>
      <w:r w:rsidRPr="00D914F8">
        <w:rPr>
          <w:rFonts w:ascii="Arial" w:hAnsi="Arial" w:cs="Arial"/>
          <w:sz w:val="26"/>
          <w:szCs w:val="26"/>
        </w:rPr>
        <w:t>Mọi thứ cần phải được ghi chép lại</w:t>
      </w:r>
    </w:p>
    <w:p w14:paraId="14F28144" w14:textId="5EA8BC85" w:rsidR="00EE419A" w:rsidRPr="00D914F8" w:rsidRDefault="00EE419A" w:rsidP="00283799">
      <w:pPr>
        <w:pStyle w:val="ListParagraph"/>
        <w:numPr>
          <w:ilvl w:val="0"/>
          <w:numId w:val="14"/>
        </w:numPr>
        <w:rPr>
          <w:rFonts w:ascii="Arial" w:hAnsi="Arial" w:cs="Arial"/>
          <w:sz w:val="26"/>
          <w:szCs w:val="26"/>
        </w:rPr>
      </w:pPr>
      <w:r w:rsidRPr="00D914F8">
        <w:rPr>
          <w:rFonts w:ascii="Arial" w:hAnsi="Arial" w:cs="Arial"/>
          <w:sz w:val="26"/>
          <w:szCs w:val="26"/>
        </w:rPr>
        <w:lastRenderedPageBreak/>
        <w:t>Họp offline : Chiều chủ nhật</w:t>
      </w:r>
      <w:r w:rsidR="00CD7CC3" w:rsidRPr="00D914F8">
        <w:rPr>
          <w:rFonts w:ascii="Arial" w:hAnsi="Arial" w:cs="Arial"/>
          <w:sz w:val="26"/>
          <w:szCs w:val="26"/>
        </w:rPr>
        <w:t>. Mục đích :</w:t>
      </w:r>
    </w:p>
    <w:p w14:paraId="0A553474" w14:textId="256243EF" w:rsidR="00CD7CC3" w:rsidRPr="00D914F8" w:rsidRDefault="00281320" w:rsidP="00283799">
      <w:pPr>
        <w:pStyle w:val="ListParagraph"/>
        <w:numPr>
          <w:ilvl w:val="0"/>
          <w:numId w:val="16"/>
        </w:numPr>
        <w:rPr>
          <w:rFonts w:ascii="Arial" w:hAnsi="Arial" w:cs="Arial"/>
          <w:sz w:val="26"/>
          <w:szCs w:val="26"/>
        </w:rPr>
      </w:pPr>
      <w:r w:rsidRPr="00D914F8">
        <w:rPr>
          <w:rFonts w:ascii="Arial" w:hAnsi="Arial" w:cs="Arial"/>
          <w:sz w:val="26"/>
          <w:szCs w:val="26"/>
        </w:rPr>
        <w:t>Thư giãn</w:t>
      </w:r>
    </w:p>
    <w:p w14:paraId="1D4A7B74" w14:textId="7A449A5F" w:rsidR="00281320" w:rsidRPr="00D914F8" w:rsidRDefault="00281320" w:rsidP="00283799">
      <w:pPr>
        <w:pStyle w:val="ListParagraph"/>
        <w:numPr>
          <w:ilvl w:val="0"/>
          <w:numId w:val="16"/>
        </w:numPr>
        <w:rPr>
          <w:rFonts w:ascii="Arial" w:hAnsi="Arial" w:cs="Arial"/>
          <w:sz w:val="26"/>
          <w:szCs w:val="26"/>
        </w:rPr>
      </w:pPr>
      <w:r w:rsidRPr="00D914F8">
        <w:rPr>
          <w:rFonts w:ascii="Arial" w:hAnsi="Arial" w:cs="Arial"/>
          <w:sz w:val="26"/>
          <w:szCs w:val="26"/>
        </w:rPr>
        <w:t>Tường thuật sơ bộ khó khăn và h</w:t>
      </w:r>
      <w:r w:rsidR="00F058FD" w:rsidRPr="00D914F8">
        <w:rPr>
          <w:rFonts w:ascii="Arial" w:hAnsi="Arial" w:cs="Arial"/>
          <w:sz w:val="26"/>
          <w:szCs w:val="26"/>
        </w:rPr>
        <w:t>ướng</w:t>
      </w:r>
      <w:r w:rsidRPr="00D914F8">
        <w:rPr>
          <w:rFonts w:ascii="Arial" w:hAnsi="Arial" w:cs="Arial"/>
          <w:sz w:val="26"/>
          <w:szCs w:val="26"/>
        </w:rPr>
        <w:t xml:space="preserve"> giải quyế</w:t>
      </w:r>
      <w:r w:rsidR="00F13E6B" w:rsidRPr="00D914F8">
        <w:rPr>
          <w:rFonts w:ascii="Arial" w:hAnsi="Arial" w:cs="Arial"/>
          <w:sz w:val="26"/>
          <w:szCs w:val="26"/>
        </w:rPr>
        <w:t>t</w:t>
      </w:r>
    </w:p>
    <w:p w14:paraId="5042BED5" w14:textId="05F7AD43" w:rsidR="00802E21" w:rsidRPr="00D914F8" w:rsidRDefault="00535491" w:rsidP="0045055B">
      <w:pPr>
        <w:pStyle w:val="Heading2"/>
        <w:rPr>
          <w:rStyle w:val="Strong"/>
          <w:rFonts w:ascii="Arial" w:hAnsi="Arial" w:cs="Arial"/>
          <w:b w:val="0"/>
        </w:rPr>
      </w:pPr>
      <w:bookmarkStart w:id="17" w:name="_Toc28088488"/>
      <w:r w:rsidRPr="00D914F8">
        <w:rPr>
          <w:rStyle w:val="Strong"/>
          <w:rFonts w:ascii="Arial" w:hAnsi="Arial" w:cs="Arial"/>
          <w:b w:val="0"/>
        </w:rPr>
        <w:t>Quy định họp hành với khách hàng</w:t>
      </w:r>
      <w:bookmarkEnd w:id="17"/>
    </w:p>
    <w:p w14:paraId="24FE0F3B" w14:textId="6C9EF87D" w:rsidR="00A67EED" w:rsidRPr="00D914F8" w:rsidRDefault="00A67EED" w:rsidP="00283799">
      <w:pPr>
        <w:pStyle w:val="ListParagraph"/>
        <w:numPr>
          <w:ilvl w:val="0"/>
          <w:numId w:val="17"/>
        </w:numPr>
        <w:rPr>
          <w:rFonts w:ascii="Arial" w:hAnsi="Arial" w:cs="Arial"/>
          <w:sz w:val="26"/>
          <w:szCs w:val="26"/>
        </w:rPr>
      </w:pPr>
      <w:r w:rsidRPr="00D914F8">
        <w:rPr>
          <w:rFonts w:ascii="Arial" w:hAnsi="Arial" w:cs="Arial"/>
          <w:sz w:val="26"/>
          <w:szCs w:val="26"/>
        </w:rPr>
        <w:t>Hình thức : Họp offline</w:t>
      </w:r>
    </w:p>
    <w:p w14:paraId="29AFB3EB" w14:textId="6023C48E" w:rsidR="00A67EED" w:rsidRPr="00D914F8" w:rsidRDefault="00A67EED" w:rsidP="00283799">
      <w:pPr>
        <w:pStyle w:val="ListParagraph"/>
        <w:numPr>
          <w:ilvl w:val="0"/>
          <w:numId w:val="17"/>
        </w:numPr>
        <w:rPr>
          <w:rFonts w:ascii="Arial" w:hAnsi="Arial" w:cs="Arial"/>
          <w:sz w:val="26"/>
          <w:szCs w:val="26"/>
        </w:rPr>
      </w:pPr>
      <w:r w:rsidRPr="00D914F8">
        <w:rPr>
          <w:rFonts w:ascii="Arial" w:hAnsi="Arial" w:cs="Arial"/>
          <w:sz w:val="26"/>
          <w:szCs w:val="26"/>
        </w:rPr>
        <w:t>Chia dự án làm các giai đoạn và cuối mỗi giai đoạn thì báo cáo tiến độ với khách hàng</w:t>
      </w:r>
    </w:p>
    <w:p w14:paraId="573854D3" w14:textId="47A9F31F" w:rsidR="00306475" w:rsidRPr="00D914F8" w:rsidRDefault="00306475" w:rsidP="00283799">
      <w:pPr>
        <w:pStyle w:val="ListParagraph"/>
        <w:numPr>
          <w:ilvl w:val="0"/>
          <w:numId w:val="17"/>
        </w:numPr>
        <w:rPr>
          <w:rFonts w:ascii="Arial" w:hAnsi="Arial" w:cs="Arial"/>
          <w:sz w:val="26"/>
          <w:szCs w:val="26"/>
        </w:rPr>
      </w:pPr>
      <w:r w:rsidRPr="00D914F8">
        <w:rPr>
          <w:rFonts w:ascii="Arial" w:hAnsi="Arial" w:cs="Arial"/>
          <w:sz w:val="26"/>
          <w:szCs w:val="26"/>
        </w:rPr>
        <w:t xml:space="preserve">Một số nội dung cần báo cáo : </w:t>
      </w:r>
    </w:p>
    <w:p w14:paraId="5DE0D7C8" w14:textId="7AEDC8B6" w:rsidR="00306475" w:rsidRPr="00D914F8" w:rsidRDefault="003C611B" w:rsidP="00283799">
      <w:pPr>
        <w:pStyle w:val="ListParagraph"/>
        <w:numPr>
          <w:ilvl w:val="0"/>
          <w:numId w:val="18"/>
        </w:numPr>
        <w:rPr>
          <w:rFonts w:ascii="Arial" w:hAnsi="Arial" w:cs="Arial"/>
          <w:sz w:val="26"/>
          <w:szCs w:val="26"/>
        </w:rPr>
      </w:pPr>
      <w:r w:rsidRPr="00D914F8">
        <w:rPr>
          <w:rFonts w:ascii="Arial" w:hAnsi="Arial" w:cs="Arial"/>
          <w:sz w:val="26"/>
          <w:szCs w:val="26"/>
        </w:rPr>
        <w:t>Tiến độ dự án</w:t>
      </w:r>
    </w:p>
    <w:p w14:paraId="0F39EB67" w14:textId="1711304D" w:rsidR="003C611B" w:rsidRPr="00D914F8" w:rsidRDefault="003C611B" w:rsidP="00283799">
      <w:pPr>
        <w:pStyle w:val="ListParagraph"/>
        <w:numPr>
          <w:ilvl w:val="0"/>
          <w:numId w:val="18"/>
        </w:numPr>
        <w:rPr>
          <w:rFonts w:ascii="Arial" w:hAnsi="Arial" w:cs="Arial"/>
          <w:sz w:val="26"/>
          <w:szCs w:val="26"/>
        </w:rPr>
      </w:pPr>
      <w:r w:rsidRPr="00D914F8">
        <w:rPr>
          <w:rFonts w:ascii="Arial" w:hAnsi="Arial" w:cs="Arial"/>
          <w:sz w:val="26"/>
          <w:szCs w:val="26"/>
        </w:rPr>
        <w:t>Khó khăn phát sinh</w:t>
      </w:r>
    </w:p>
    <w:p w14:paraId="0976B432" w14:textId="5928E534" w:rsidR="003C611B" w:rsidRPr="00D914F8" w:rsidRDefault="003C611B" w:rsidP="00283799">
      <w:pPr>
        <w:pStyle w:val="ListParagraph"/>
        <w:numPr>
          <w:ilvl w:val="0"/>
          <w:numId w:val="18"/>
        </w:numPr>
        <w:rPr>
          <w:rFonts w:ascii="Arial" w:hAnsi="Arial" w:cs="Arial"/>
          <w:sz w:val="26"/>
          <w:szCs w:val="26"/>
        </w:rPr>
      </w:pPr>
      <w:r w:rsidRPr="00D914F8">
        <w:rPr>
          <w:rFonts w:ascii="Arial" w:hAnsi="Arial" w:cs="Arial"/>
          <w:sz w:val="26"/>
          <w:szCs w:val="26"/>
        </w:rPr>
        <w:t>Hướng giải quyết</w:t>
      </w:r>
    </w:p>
    <w:p w14:paraId="3F4D6D02" w14:textId="22847007" w:rsidR="00A67EED" w:rsidRPr="00D914F8" w:rsidRDefault="006F1062" w:rsidP="00283799">
      <w:pPr>
        <w:pStyle w:val="ListParagraph"/>
        <w:numPr>
          <w:ilvl w:val="0"/>
          <w:numId w:val="19"/>
        </w:numPr>
        <w:rPr>
          <w:rFonts w:ascii="Arial" w:hAnsi="Arial" w:cs="Arial"/>
          <w:sz w:val="26"/>
          <w:szCs w:val="26"/>
        </w:rPr>
      </w:pPr>
      <w:r w:rsidRPr="00D914F8">
        <w:rPr>
          <w:rFonts w:ascii="Arial" w:hAnsi="Arial" w:cs="Arial"/>
          <w:sz w:val="26"/>
          <w:szCs w:val="26"/>
        </w:rPr>
        <w:t>Ghi lại mọi thay đổi và gửi lại Mail cho phía khách hàng</w:t>
      </w:r>
    </w:p>
    <w:p w14:paraId="4DCA7B08" w14:textId="54C8B280" w:rsidR="006F1062" w:rsidRPr="00D914F8" w:rsidRDefault="006F1062" w:rsidP="00283799">
      <w:pPr>
        <w:pStyle w:val="ListParagraph"/>
        <w:numPr>
          <w:ilvl w:val="0"/>
          <w:numId w:val="19"/>
        </w:numPr>
        <w:rPr>
          <w:rFonts w:ascii="Arial" w:hAnsi="Arial" w:cs="Arial"/>
          <w:sz w:val="26"/>
          <w:szCs w:val="26"/>
        </w:rPr>
      </w:pPr>
      <w:r w:rsidRPr="00D914F8">
        <w:rPr>
          <w:rFonts w:ascii="Arial" w:hAnsi="Arial" w:cs="Arial"/>
          <w:sz w:val="26"/>
          <w:szCs w:val="26"/>
        </w:rPr>
        <w:t>Phải gửi Mail cho những ngươi liên quan trong dự á</w:t>
      </w:r>
      <w:r w:rsidR="006B7587" w:rsidRPr="00D914F8">
        <w:rPr>
          <w:rFonts w:ascii="Arial" w:hAnsi="Arial" w:cs="Arial"/>
          <w:sz w:val="26"/>
          <w:szCs w:val="26"/>
        </w:rPr>
        <w:t>n</w:t>
      </w:r>
    </w:p>
    <w:p w14:paraId="201D3D5C" w14:textId="571BF035" w:rsidR="00E31DB9" w:rsidRPr="00D914F8" w:rsidRDefault="00E31DB9" w:rsidP="0045055B">
      <w:pPr>
        <w:pStyle w:val="Heading1"/>
        <w:rPr>
          <w:rFonts w:ascii="Arial" w:hAnsi="Arial" w:cs="Arial"/>
        </w:rPr>
      </w:pPr>
      <w:bookmarkStart w:id="18" w:name="_Toc28088489"/>
      <w:r w:rsidRPr="00D914F8">
        <w:rPr>
          <w:rFonts w:ascii="Arial" w:hAnsi="Arial" w:cs="Arial"/>
        </w:rPr>
        <w:t>Ước lượng</w:t>
      </w:r>
      <w:r w:rsidR="0011003A" w:rsidRPr="00D914F8">
        <w:rPr>
          <w:rFonts w:ascii="Arial" w:hAnsi="Arial" w:cs="Arial"/>
        </w:rPr>
        <w:t xml:space="preserve"> chung</w:t>
      </w:r>
      <w:bookmarkEnd w:id="18"/>
    </w:p>
    <w:p w14:paraId="486E4519" w14:textId="6B9C9826" w:rsidR="00464FA9" w:rsidRPr="00D914F8" w:rsidRDefault="00464FA9" w:rsidP="0045055B">
      <w:pPr>
        <w:pStyle w:val="Heading2"/>
        <w:rPr>
          <w:rFonts w:ascii="Arial" w:hAnsi="Arial" w:cs="Arial"/>
        </w:rPr>
      </w:pPr>
      <w:bookmarkStart w:id="19" w:name="_Toc28088490"/>
      <w:r w:rsidRPr="00D914F8">
        <w:rPr>
          <w:rFonts w:ascii="Arial" w:hAnsi="Arial" w:cs="Arial"/>
        </w:rPr>
        <w:t>Ước lượng tính năng</w:t>
      </w:r>
      <w:bookmarkEnd w:id="19"/>
    </w:p>
    <w:p w14:paraId="7185C969" w14:textId="1E57CFA0" w:rsidR="00451DC3" w:rsidRPr="00D914F8" w:rsidRDefault="006B7587" w:rsidP="00451DC3">
      <w:pPr>
        <w:rPr>
          <w:rFonts w:ascii="Arial" w:hAnsi="Arial" w:cs="Arial"/>
          <w:bCs/>
          <w:iCs/>
          <w:sz w:val="26"/>
          <w:szCs w:val="26"/>
        </w:rPr>
      </w:pPr>
      <w:r w:rsidRPr="00D914F8">
        <w:rPr>
          <w:rFonts w:ascii="Arial" w:hAnsi="Arial" w:cs="Arial"/>
          <w:bCs/>
          <w:iCs/>
          <w:sz w:val="26"/>
          <w:szCs w:val="26"/>
        </w:rPr>
        <w:t xml:space="preserve">Tính năng được yêu cầu : </w:t>
      </w:r>
    </w:p>
    <w:p w14:paraId="21AB35A5" w14:textId="2F00EE9F" w:rsidR="00B04E93" w:rsidRDefault="00FA0ABF" w:rsidP="00283799">
      <w:pPr>
        <w:pStyle w:val="ListParagraph"/>
        <w:numPr>
          <w:ilvl w:val="0"/>
          <w:numId w:val="20"/>
        </w:numPr>
        <w:rPr>
          <w:rFonts w:ascii="Arial" w:hAnsi="Arial" w:cs="Arial"/>
          <w:bCs/>
          <w:iCs/>
          <w:sz w:val="26"/>
          <w:szCs w:val="26"/>
        </w:rPr>
      </w:pPr>
      <w:r>
        <w:rPr>
          <w:rFonts w:ascii="Arial" w:hAnsi="Arial" w:cs="Arial"/>
          <w:bCs/>
          <w:iCs/>
          <w:sz w:val="26"/>
          <w:szCs w:val="26"/>
        </w:rPr>
        <w:t>Game sẽ có các 4 chế độ: Luyện tập, dễ, bình thường và khó.</w:t>
      </w:r>
    </w:p>
    <w:p w14:paraId="51CF0F4B" w14:textId="718452C0" w:rsidR="00FA0ABF" w:rsidRDefault="00FA0ABF" w:rsidP="00283799">
      <w:pPr>
        <w:pStyle w:val="ListParagraph"/>
        <w:numPr>
          <w:ilvl w:val="0"/>
          <w:numId w:val="20"/>
        </w:numPr>
        <w:rPr>
          <w:rFonts w:ascii="Arial" w:hAnsi="Arial" w:cs="Arial"/>
          <w:bCs/>
          <w:iCs/>
          <w:sz w:val="26"/>
          <w:szCs w:val="26"/>
        </w:rPr>
      </w:pPr>
      <w:r>
        <w:rPr>
          <w:rFonts w:ascii="Arial" w:hAnsi="Arial" w:cs="Arial"/>
          <w:bCs/>
          <w:iCs/>
          <w:sz w:val="26"/>
          <w:szCs w:val="26"/>
        </w:rPr>
        <w:t>Khi qua một ải người chơi nhận được số sao tương ứng với các nhiệm vụ mà người chơi đã vượt qua.</w:t>
      </w:r>
    </w:p>
    <w:p w14:paraId="097EC1CE" w14:textId="7C6790EC" w:rsidR="00FA0ABF" w:rsidRDefault="00FA0ABF" w:rsidP="0094718C">
      <w:pPr>
        <w:pStyle w:val="ListParagraph"/>
        <w:numPr>
          <w:ilvl w:val="0"/>
          <w:numId w:val="20"/>
        </w:numPr>
        <w:rPr>
          <w:rFonts w:ascii="Arial" w:hAnsi="Arial" w:cs="Arial"/>
          <w:bCs/>
          <w:iCs/>
          <w:sz w:val="26"/>
          <w:szCs w:val="26"/>
        </w:rPr>
      </w:pPr>
      <w:r w:rsidRPr="00FA0ABF">
        <w:rPr>
          <w:rFonts w:ascii="Arial" w:hAnsi="Arial" w:cs="Arial"/>
          <w:bCs/>
          <w:iCs/>
          <w:sz w:val="26"/>
          <w:szCs w:val="26"/>
        </w:rPr>
        <w:t>Game có thể mua vũ khí, nhân vật từ số sao kiếm được khi qua mỗi ả</w:t>
      </w:r>
      <w:r>
        <w:rPr>
          <w:rFonts w:ascii="Arial" w:hAnsi="Arial" w:cs="Arial"/>
          <w:bCs/>
          <w:iCs/>
          <w:sz w:val="26"/>
          <w:szCs w:val="26"/>
        </w:rPr>
        <w:t>i</w:t>
      </w:r>
    </w:p>
    <w:p w14:paraId="2C2FB3A2" w14:textId="3DAC7209" w:rsidR="00FA0ABF" w:rsidRDefault="00FA0ABF" w:rsidP="0094718C">
      <w:pPr>
        <w:pStyle w:val="ListParagraph"/>
        <w:numPr>
          <w:ilvl w:val="0"/>
          <w:numId w:val="20"/>
        </w:numPr>
        <w:rPr>
          <w:rFonts w:ascii="Arial" w:hAnsi="Arial" w:cs="Arial"/>
          <w:bCs/>
          <w:iCs/>
          <w:sz w:val="26"/>
          <w:szCs w:val="26"/>
        </w:rPr>
      </w:pPr>
      <w:r>
        <w:rPr>
          <w:rFonts w:ascii="Arial" w:hAnsi="Arial" w:cs="Arial"/>
          <w:bCs/>
          <w:iCs/>
          <w:sz w:val="26"/>
          <w:szCs w:val="26"/>
        </w:rPr>
        <w:t>Game có thể mở ra nhân vật thần bí, nếu vượt qua ải boss với thành tích xuất sắc.</w:t>
      </w:r>
    </w:p>
    <w:p w14:paraId="1B9F85F5" w14:textId="403BDF00" w:rsidR="00FA0ABF" w:rsidRDefault="00FA0ABF" w:rsidP="0094718C">
      <w:pPr>
        <w:pStyle w:val="ListParagraph"/>
        <w:numPr>
          <w:ilvl w:val="0"/>
          <w:numId w:val="20"/>
        </w:numPr>
        <w:rPr>
          <w:rFonts w:ascii="Arial" w:hAnsi="Arial" w:cs="Arial"/>
          <w:bCs/>
          <w:iCs/>
          <w:sz w:val="26"/>
          <w:szCs w:val="26"/>
        </w:rPr>
      </w:pPr>
      <w:r>
        <w:rPr>
          <w:rFonts w:ascii="Arial" w:hAnsi="Arial" w:cs="Arial"/>
          <w:bCs/>
          <w:iCs/>
          <w:sz w:val="26"/>
          <w:szCs w:val="26"/>
        </w:rPr>
        <w:t>Với mỗi ải, ải sau đó cần nâng độ khó lên so với ải trước đó.</w:t>
      </w:r>
    </w:p>
    <w:p w14:paraId="4FC46E61" w14:textId="4D428069" w:rsidR="00FA0ABF" w:rsidRDefault="00FA0ABF" w:rsidP="00FA0ABF">
      <w:pPr>
        <w:pStyle w:val="ListParagraph"/>
        <w:numPr>
          <w:ilvl w:val="0"/>
          <w:numId w:val="20"/>
        </w:numPr>
        <w:rPr>
          <w:rFonts w:ascii="Arial" w:hAnsi="Arial" w:cs="Arial"/>
          <w:bCs/>
          <w:iCs/>
          <w:sz w:val="26"/>
          <w:szCs w:val="26"/>
        </w:rPr>
      </w:pPr>
      <w:r>
        <w:rPr>
          <w:rFonts w:ascii="Arial" w:hAnsi="Arial" w:cs="Arial"/>
          <w:bCs/>
          <w:iCs/>
          <w:sz w:val="26"/>
          <w:szCs w:val="26"/>
        </w:rPr>
        <w:t>Có thể lưu tiến độ game.</w:t>
      </w:r>
    </w:p>
    <w:p w14:paraId="2821D8A1" w14:textId="77777777"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30 cấp độ: zombie, thú vật và hơn thế nữa </w:t>
      </w:r>
    </w:p>
    <w:p w14:paraId="3580600C" w14:textId="2CFA4987"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Hơn 4 bản đồ </w:t>
      </w:r>
    </w:p>
    <w:p w14:paraId="18F171BF" w14:textId="6E990483"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Loại kẻ thù khác nhau. Thách thức ông chủ chiến đấu </w:t>
      </w:r>
    </w:p>
    <w:p w14:paraId="01A56782" w14:textId="16B66D7F"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Tốc độ nhanh và điều khiển đơn giản </w:t>
      </w:r>
    </w:p>
    <w:p w14:paraId="4180A5C4" w14:textId="642ACC1A"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Các loại vũ khí khác nhau để tấn công </w:t>
      </w:r>
    </w:p>
    <w:p w14:paraId="0B451CF5" w14:textId="05C532CF"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Đồ họa và âm thanh tuyệt vời.</w:t>
      </w:r>
    </w:p>
    <w:p w14:paraId="7BAAB606" w14:textId="78E9B255" w:rsidR="00B34199" w:rsidRPr="00D914F8" w:rsidRDefault="00B34199" w:rsidP="0045055B">
      <w:pPr>
        <w:pStyle w:val="Heading2"/>
        <w:rPr>
          <w:rFonts w:ascii="Arial" w:hAnsi="Arial" w:cs="Arial"/>
        </w:rPr>
      </w:pPr>
      <w:bookmarkStart w:id="20" w:name="_Toc28088491"/>
      <w:r w:rsidRPr="00D914F8">
        <w:rPr>
          <w:rFonts w:ascii="Arial" w:hAnsi="Arial" w:cs="Arial"/>
        </w:rPr>
        <w:lastRenderedPageBreak/>
        <w:t>Work Breakdown Structure</w:t>
      </w:r>
      <w:bookmarkEnd w:id="20"/>
    </w:p>
    <w:p w14:paraId="2DEDCC89" w14:textId="589CA70C" w:rsidR="00AD72E3" w:rsidRPr="00D914F8" w:rsidRDefault="00FA0ABF" w:rsidP="00B34199">
      <w:pPr>
        <w:rPr>
          <w:rFonts w:ascii="Arial" w:hAnsi="Arial" w:cs="Arial"/>
          <w:bCs/>
          <w:iCs/>
        </w:rPr>
      </w:pPr>
      <w:r>
        <w:rPr>
          <w:b/>
          <w:noProof/>
        </w:rPr>
        <w:drawing>
          <wp:inline distT="0" distB="0" distL="0" distR="0" wp14:anchorId="0CC15F83" wp14:editId="5658E81B">
            <wp:extent cx="5575300" cy="3935538"/>
            <wp:effectExtent l="0" t="0" r="6350" b="8255"/>
            <wp:docPr id="61" name="Picture 61"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tivity Diagram1.png"/>
                    <pic:cNvPicPr/>
                  </pic:nvPicPr>
                  <pic:blipFill>
                    <a:blip r:embed="rId18">
                      <a:extLst>
                        <a:ext uri="{28A0092B-C50C-407E-A947-70E740481C1C}">
                          <a14:useLocalDpi xmlns:a14="http://schemas.microsoft.com/office/drawing/2010/main" val="0"/>
                        </a:ext>
                      </a:extLst>
                    </a:blip>
                    <a:stretch>
                      <a:fillRect/>
                    </a:stretch>
                  </pic:blipFill>
                  <pic:spPr>
                    <a:xfrm>
                      <a:off x="0" y="0"/>
                      <a:ext cx="5575300" cy="3935538"/>
                    </a:xfrm>
                    <a:prstGeom prst="rect">
                      <a:avLst/>
                    </a:prstGeom>
                  </pic:spPr>
                </pic:pic>
              </a:graphicData>
            </a:graphic>
          </wp:inline>
        </w:drawing>
      </w:r>
      <w:r w:rsidR="00B44E78" w:rsidRPr="00D914F8">
        <w:rPr>
          <w:rFonts w:ascii="Arial" w:hAnsi="Arial" w:cs="Arial"/>
          <w:bCs/>
          <w:iCs/>
        </w:rPr>
        <w:br w:type="textWrapping" w:clear="all"/>
      </w:r>
    </w:p>
    <w:p w14:paraId="7984A3CD" w14:textId="77777777" w:rsidR="005173AA" w:rsidRPr="00D914F8" w:rsidRDefault="005173AA" w:rsidP="00B34199">
      <w:pPr>
        <w:rPr>
          <w:rFonts w:ascii="Arial" w:hAnsi="Arial" w:cs="Arial"/>
          <w:bCs/>
          <w:iCs/>
        </w:rPr>
      </w:pPr>
    </w:p>
    <w:p w14:paraId="7CB60D16" w14:textId="69EEF6AA" w:rsidR="002814C8" w:rsidRPr="00D914F8" w:rsidRDefault="002814C8" w:rsidP="0045055B">
      <w:pPr>
        <w:pStyle w:val="Heading2"/>
        <w:rPr>
          <w:rFonts w:ascii="Arial" w:hAnsi="Arial" w:cs="Arial"/>
        </w:rPr>
      </w:pPr>
      <w:bookmarkStart w:id="21" w:name="_Toc28088492"/>
      <w:r w:rsidRPr="00D914F8">
        <w:rPr>
          <w:rFonts w:ascii="Arial" w:hAnsi="Arial" w:cs="Arial"/>
        </w:rPr>
        <w:t>Ước lượng thời gian</w:t>
      </w:r>
      <w:bookmarkEnd w:id="21"/>
    </w:p>
    <w:p w14:paraId="225B421A" w14:textId="77777777" w:rsidR="003532CB" w:rsidRPr="003532CB" w:rsidRDefault="003532CB" w:rsidP="003532CB">
      <w:pPr>
        <w:rPr>
          <w:rFonts w:ascii="Arial" w:hAnsi="Arial" w:cs="Arial"/>
          <w:bCs/>
          <w:iCs/>
          <w:sz w:val="26"/>
          <w:szCs w:val="26"/>
        </w:rPr>
      </w:pPr>
      <w:r w:rsidRPr="003532CB">
        <w:rPr>
          <w:rFonts w:ascii="Arial" w:hAnsi="Arial" w:cs="Arial"/>
          <w:bCs/>
          <w:iCs/>
          <w:sz w:val="26"/>
          <w:szCs w:val="26"/>
        </w:rPr>
        <w:t>Khoảng 26 ngày.</w:t>
      </w:r>
    </w:p>
    <w:p w14:paraId="2203A727" w14:textId="77777777" w:rsidR="003532CB" w:rsidRPr="003532CB" w:rsidRDefault="003532CB" w:rsidP="003532CB">
      <w:pPr>
        <w:rPr>
          <w:rFonts w:ascii="Arial" w:hAnsi="Arial" w:cs="Arial"/>
          <w:bCs/>
          <w:iCs/>
          <w:sz w:val="26"/>
          <w:szCs w:val="26"/>
        </w:rPr>
      </w:pPr>
      <w:r w:rsidRPr="003532CB">
        <w:rPr>
          <w:rFonts w:ascii="Arial" w:hAnsi="Arial" w:cs="Arial"/>
          <w:bCs/>
          <w:iCs/>
          <w:sz w:val="26"/>
          <w:szCs w:val="26"/>
        </w:rPr>
        <w:t>Game có 30 màn chơi tương ứng với 30 level.</w:t>
      </w:r>
    </w:p>
    <w:p w14:paraId="0130567E" w14:textId="0359CA61"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Mỗi màn sẽ có các phần thưởng khác nhau, cụ thể ở mỗi màn : 2 ngày</w:t>
      </w:r>
    </w:p>
    <w:p w14:paraId="3672D2A7" w14:textId="0A618C08"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Có mỗi loại quái vật khác nhau được xếp vào từng map hoặc sự kết hợp vào các quái vật : 3 ngày</w:t>
      </w:r>
    </w:p>
    <w:p w14:paraId="6E0810F5" w14:textId="47A8A1A2"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Khi qua màn mới, thuộc tính của các quái vật sẽ thay đổi, tăng độ khó cho trò chơi : 3 ngày</w:t>
      </w:r>
    </w:p>
    <w:p w14:paraId="467F6676" w14:textId="201B4AE1"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Khám phá các thuộc tính khác của trò chơi, như nhảy cao, nhảy 2 lấc, 3 lấc 3 ngày</w:t>
      </w:r>
    </w:p>
    <w:p w14:paraId="208AA698" w14:textId="2C487304"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Số lượng map dự kiến là 30 màn ứng với 30 level. 10 ngày</w:t>
      </w:r>
    </w:p>
    <w:p w14:paraId="4CAA1D6E" w14:textId="3B287303" w:rsidR="00612FB1"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Việc sắp xếp chướng ngại vật, tiền vàng được quy định từ đầu cho mỗi thuộc tính quái vật. 5 ngày</w:t>
      </w:r>
    </w:p>
    <w:p w14:paraId="33628FB7" w14:textId="6AE4BDB0" w:rsidR="00D466C7" w:rsidRPr="00D914F8" w:rsidRDefault="002814C8" w:rsidP="0045055B">
      <w:pPr>
        <w:pStyle w:val="Heading2"/>
        <w:rPr>
          <w:rFonts w:ascii="Arial" w:hAnsi="Arial" w:cs="Arial"/>
        </w:rPr>
      </w:pPr>
      <w:bookmarkStart w:id="22" w:name="_Toc28088493"/>
      <w:r w:rsidRPr="00D914F8">
        <w:rPr>
          <w:rFonts w:ascii="Arial" w:hAnsi="Arial" w:cs="Arial"/>
        </w:rPr>
        <w:t>Ước lượng rủi ro</w:t>
      </w:r>
      <w:bookmarkEnd w:id="22"/>
    </w:p>
    <w:p w14:paraId="644E0AB6" w14:textId="77777777" w:rsidR="009318A0" w:rsidRPr="00D914F8" w:rsidRDefault="009318A0" w:rsidP="009318A0">
      <w:pPr>
        <w:rPr>
          <w:rFonts w:ascii="Arial" w:hAnsi="Arial" w:cs="Arial"/>
        </w:rPr>
      </w:pPr>
    </w:p>
    <w:tbl>
      <w:tblPr>
        <w:tblStyle w:val="TableGrid"/>
        <w:tblW w:w="0" w:type="auto"/>
        <w:tblLook w:val="04A0" w:firstRow="1" w:lastRow="0" w:firstColumn="1" w:lastColumn="0" w:noHBand="0" w:noVBand="1"/>
      </w:tblPr>
      <w:tblGrid>
        <w:gridCol w:w="1636"/>
        <w:gridCol w:w="1734"/>
        <w:gridCol w:w="1636"/>
        <w:gridCol w:w="1448"/>
        <w:gridCol w:w="1448"/>
      </w:tblGrid>
      <w:tr w:rsidR="009318A0" w:rsidRPr="00D914F8" w14:paraId="4C75E93F" w14:textId="77777777" w:rsidTr="009318A0">
        <w:tc>
          <w:tcPr>
            <w:tcW w:w="1636" w:type="dxa"/>
          </w:tcPr>
          <w:p w14:paraId="744AF5DD" w14:textId="77777777" w:rsidR="009318A0" w:rsidRPr="00D914F8" w:rsidRDefault="009318A0" w:rsidP="009318A0">
            <w:pPr>
              <w:rPr>
                <w:rFonts w:ascii="Arial" w:hAnsi="Arial" w:cs="Arial"/>
              </w:rPr>
            </w:pPr>
            <w:r w:rsidRPr="00D914F8">
              <w:rPr>
                <w:rFonts w:ascii="Arial" w:hAnsi="Arial" w:cs="Arial"/>
              </w:rPr>
              <w:lastRenderedPageBreak/>
              <w:t>Phân loại</w:t>
            </w:r>
          </w:p>
        </w:tc>
        <w:tc>
          <w:tcPr>
            <w:tcW w:w="1734" w:type="dxa"/>
          </w:tcPr>
          <w:p w14:paraId="7AC71C90" w14:textId="77777777" w:rsidR="009318A0" w:rsidRPr="00D914F8" w:rsidRDefault="009318A0" w:rsidP="009318A0">
            <w:pPr>
              <w:rPr>
                <w:rFonts w:ascii="Arial" w:hAnsi="Arial" w:cs="Arial"/>
              </w:rPr>
            </w:pPr>
            <w:r w:rsidRPr="00D914F8">
              <w:rPr>
                <w:rFonts w:ascii="Arial" w:hAnsi="Arial" w:cs="Arial"/>
              </w:rPr>
              <w:t>Nguyên nhân</w:t>
            </w:r>
          </w:p>
        </w:tc>
        <w:tc>
          <w:tcPr>
            <w:tcW w:w="1636" w:type="dxa"/>
          </w:tcPr>
          <w:p w14:paraId="439FB520" w14:textId="77777777" w:rsidR="009318A0" w:rsidRPr="00D914F8" w:rsidRDefault="009318A0" w:rsidP="009318A0">
            <w:pPr>
              <w:rPr>
                <w:rFonts w:ascii="Arial" w:hAnsi="Arial" w:cs="Arial"/>
              </w:rPr>
            </w:pPr>
            <w:r w:rsidRPr="00D914F8">
              <w:rPr>
                <w:rFonts w:ascii="Arial" w:hAnsi="Arial" w:cs="Arial"/>
              </w:rPr>
              <w:t>Rủi ro</w:t>
            </w:r>
          </w:p>
        </w:tc>
        <w:tc>
          <w:tcPr>
            <w:tcW w:w="1448" w:type="dxa"/>
          </w:tcPr>
          <w:p w14:paraId="60F46D5B" w14:textId="77777777" w:rsidR="009318A0" w:rsidRPr="00D914F8" w:rsidRDefault="009318A0" w:rsidP="009318A0">
            <w:pPr>
              <w:rPr>
                <w:rFonts w:ascii="Arial" w:hAnsi="Arial" w:cs="Arial"/>
              </w:rPr>
            </w:pPr>
            <w:r w:rsidRPr="00D914F8">
              <w:rPr>
                <w:rFonts w:ascii="Arial" w:hAnsi="Arial" w:cs="Arial"/>
              </w:rPr>
              <w:t>Xác xuất xảy ra</w:t>
            </w:r>
          </w:p>
        </w:tc>
        <w:tc>
          <w:tcPr>
            <w:tcW w:w="1448" w:type="dxa"/>
          </w:tcPr>
          <w:p w14:paraId="1C142902" w14:textId="77777777" w:rsidR="009318A0" w:rsidRPr="00D914F8" w:rsidRDefault="009318A0" w:rsidP="009318A0">
            <w:pPr>
              <w:rPr>
                <w:rFonts w:ascii="Arial" w:hAnsi="Arial" w:cs="Arial"/>
              </w:rPr>
            </w:pPr>
            <w:r w:rsidRPr="00D914F8">
              <w:rPr>
                <w:rFonts w:ascii="Arial" w:hAnsi="Arial" w:cs="Arial"/>
              </w:rPr>
              <w:t>Mức độ ảnh hưởng</w:t>
            </w:r>
          </w:p>
        </w:tc>
      </w:tr>
      <w:tr w:rsidR="009318A0" w:rsidRPr="00D914F8" w14:paraId="0FB114CF" w14:textId="77777777" w:rsidTr="009318A0">
        <w:trPr>
          <w:trHeight w:val="782"/>
        </w:trPr>
        <w:tc>
          <w:tcPr>
            <w:tcW w:w="1636" w:type="dxa"/>
            <w:vMerge w:val="restart"/>
          </w:tcPr>
          <w:p w14:paraId="62820694" w14:textId="77777777" w:rsidR="009318A0" w:rsidRPr="00D914F8" w:rsidRDefault="009318A0" w:rsidP="009318A0">
            <w:pPr>
              <w:rPr>
                <w:rFonts w:ascii="Arial" w:hAnsi="Arial" w:cs="Arial"/>
              </w:rPr>
            </w:pPr>
          </w:p>
          <w:p w14:paraId="31433CCD" w14:textId="77777777" w:rsidR="009318A0" w:rsidRPr="00D914F8" w:rsidRDefault="009318A0" w:rsidP="009318A0">
            <w:pPr>
              <w:rPr>
                <w:rFonts w:ascii="Arial" w:hAnsi="Arial" w:cs="Arial"/>
              </w:rPr>
            </w:pPr>
          </w:p>
          <w:p w14:paraId="7B804090" w14:textId="77777777" w:rsidR="009318A0" w:rsidRPr="00D914F8" w:rsidRDefault="009318A0" w:rsidP="009318A0">
            <w:pPr>
              <w:rPr>
                <w:rFonts w:ascii="Arial" w:hAnsi="Arial" w:cs="Arial"/>
              </w:rPr>
            </w:pPr>
          </w:p>
          <w:p w14:paraId="0239C815" w14:textId="77777777" w:rsidR="009318A0" w:rsidRPr="00D914F8" w:rsidRDefault="009318A0" w:rsidP="009318A0">
            <w:pPr>
              <w:rPr>
                <w:rFonts w:ascii="Arial" w:hAnsi="Arial" w:cs="Arial"/>
              </w:rPr>
            </w:pPr>
            <w:r w:rsidRPr="00D914F8">
              <w:rPr>
                <w:rFonts w:ascii="Arial" w:hAnsi="Arial" w:cs="Arial"/>
              </w:rPr>
              <w:t>Hệ thống</w:t>
            </w:r>
          </w:p>
        </w:tc>
        <w:tc>
          <w:tcPr>
            <w:tcW w:w="1734" w:type="dxa"/>
          </w:tcPr>
          <w:p w14:paraId="7DBD732A" w14:textId="77777777" w:rsidR="009318A0" w:rsidRPr="00D914F8" w:rsidRDefault="009318A0" w:rsidP="009318A0">
            <w:pPr>
              <w:rPr>
                <w:rFonts w:ascii="Arial" w:hAnsi="Arial" w:cs="Arial"/>
              </w:rPr>
            </w:pPr>
            <w:r w:rsidRPr="00D914F8">
              <w:rPr>
                <w:rFonts w:ascii="Arial" w:hAnsi="Arial" w:cs="Arial"/>
              </w:rPr>
              <w:t>Yêu cầu không rõ ràng, thay đổi yêu cầu trong lúc thực hiện</w:t>
            </w:r>
          </w:p>
        </w:tc>
        <w:tc>
          <w:tcPr>
            <w:tcW w:w="1636" w:type="dxa"/>
          </w:tcPr>
          <w:p w14:paraId="67F81289" w14:textId="77777777" w:rsidR="009318A0" w:rsidRPr="00D914F8" w:rsidRDefault="009318A0" w:rsidP="009318A0">
            <w:pPr>
              <w:rPr>
                <w:rFonts w:ascii="Arial" w:hAnsi="Arial" w:cs="Arial"/>
              </w:rPr>
            </w:pPr>
            <w:r w:rsidRPr="00D914F8">
              <w:rPr>
                <w:rFonts w:ascii="Arial" w:hAnsi="Arial" w:cs="Arial"/>
              </w:rPr>
              <w:t>Dự án có thể bị trễ</w:t>
            </w:r>
          </w:p>
        </w:tc>
        <w:tc>
          <w:tcPr>
            <w:tcW w:w="1448" w:type="dxa"/>
          </w:tcPr>
          <w:p w14:paraId="32EC017D" w14:textId="77777777" w:rsidR="009318A0" w:rsidRPr="00D914F8" w:rsidRDefault="009318A0" w:rsidP="009318A0">
            <w:pPr>
              <w:rPr>
                <w:rFonts w:ascii="Arial" w:hAnsi="Arial" w:cs="Arial"/>
              </w:rPr>
            </w:pPr>
          </w:p>
          <w:p w14:paraId="2301EB95" w14:textId="77777777" w:rsidR="009318A0" w:rsidRPr="00D914F8" w:rsidRDefault="009318A0" w:rsidP="009318A0">
            <w:pPr>
              <w:rPr>
                <w:rFonts w:ascii="Arial" w:hAnsi="Arial" w:cs="Arial"/>
              </w:rPr>
            </w:pPr>
            <w:r w:rsidRPr="00D914F8">
              <w:rPr>
                <w:rFonts w:ascii="Arial" w:hAnsi="Arial" w:cs="Arial"/>
              </w:rPr>
              <w:t>30%</w:t>
            </w:r>
          </w:p>
        </w:tc>
        <w:tc>
          <w:tcPr>
            <w:tcW w:w="1448" w:type="dxa"/>
          </w:tcPr>
          <w:p w14:paraId="1BB77E6F" w14:textId="77777777" w:rsidR="009318A0" w:rsidRPr="00D914F8" w:rsidRDefault="009318A0" w:rsidP="009318A0">
            <w:pPr>
              <w:rPr>
                <w:rFonts w:ascii="Arial" w:hAnsi="Arial" w:cs="Arial"/>
              </w:rPr>
            </w:pPr>
          </w:p>
          <w:p w14:paraId="697A30DA"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1E32C122" w14:textId="77777777" w:rsidTr="009318A0">
        <w:trPr>
          <w:trHeight w:val="962"/>
        </w:trPr>
        <w:tc>
          <w:tcPr>
            <w:tcW w:w="1636" w:type="dxa"/>
            <w:vMerge/>
          </w:tcPr>
          <w:p w14:paraId="1777F51C" w14:textId="77777777" w:rsidR="009318A0" w:rsidRPr="00D914F8" w:rsidRDefault="009318A0" w:rsidP="009318A0">
            <w:pPr>
              <w:rPr>
                <w:rFonts w:ascii="Arial" w:hAnsi="Arial" w:cs="Arial"/>
              </w:rPr>
            </w:pPr>
          </w:p>
        </w:tc>
        <w:tc>
          <w:tcPr>
            <w:tcW w:w="1734" w:type="dxa"/>
          </w:tcPr>
          <w:p w14:paraId="7002F794" w14:textId="77777777" w:rsidR="009318A0" w:rsidRPr="00D914F8" w:rsidRDefault="009318A0" w:rsidP="009318A0">
            <w:pPr>
              <w:rPr>
                <w:rFonts w:ascii="Arial" w:hAnsi="Arial" w:cs="Arial"/>
              </w:rPr>
            </w:pPr>
          </w:p>
          <w:p w14:paraId="3CE0E2C0" w14:textId="77777777" w:rsidR="009318A0" w:rsidRPr="00D914F8" w:rsidRDefault="009318A0" w:rsidP="009318A0">
            <w:pPr>
              <w:rPr>
                <w:rFonts w:ascii="Arial" w:hAnsi="Arial" w:cs="Arial"/>
              </w:rPr>
            </w:pPr>
            <w:r w:rsidRPr="00D914F8">
              <w:rPr>
                <w:rFonts w:ascii="Arial" w:hAnsi="Arial" w:cs="Arial"/>
              </w:rPr>
              <w:t>Do công việc cá nhân ảnh hưởng</w:t>
            </w:r>
          </w:p>
        </w:tc>
        <w:tc>
          <w:tcPr>
            <w:tcW w:w="1636" w:type="dxa"/>
          </w:tcPr>
          <w:p w14:paraId="1A67AE81" w14:textId="77777777" w:rsidR="009318A0" w:rsidRPr="00D914F8" w:rsidRDefault="009318A0" w:rsidP="009318A0">
            <w:pPr>
              <w:rPr>
                <w:rFonts w:ascii="Arial" w:hAnsi="Arial" w:cs="Arial"/>
              </w:rPr>
            </w:pPr>
          </w:p>
          <w:p w14:paraId="169E3AAC" w14:textId="77777777" w:rsidR="009318A0" w:rsidRPr="00D914F8" w:rsidRDefault="009318A0" w:rsidP="009318A0">
            <w:pPr>
              <w:rPr>
                <w:rFonts w:ascii="Arial" w:hAnsi="Arial" w:cs="Arial"/>
              </w:rPr>
            </w:pPr>
            <w:r w:rsidRPr="00D914F8">
              <w:rPr>
                <w:rFonts w:ascii="Arial" w:hAnsi="Arial" w:cs="Arial"/>
              </w:rPr>
              <w:t>Lịch trình từng phần bị trễ</w:t>
            </w:r>
          </w:p>
        </w:tc>
        <w:tc>
          <w:tcPr>
            <w:tcW w:w="1448" w:type="dxa"/>
          </w:tcPr>
          <w:p w14:paraId="4F3D879D" w14:textId="77777777" w:rsidR="009318A0" w:rsidRPr="00D914F8" w:rsidRDefault="009318A0" w:rsidP="009318A0">
            <w:pPr>
              <w:rPr>
                <w:rFonts w:ascii="Arial" w:hAnsi="Arial" w:cs="Arial"/>
              </w:rPr>
            </w:pPr>
          </w:p>
          <w:p w14:paraId="0688758B" w14:textId="77777777" w:rsidR="009318A0" w:rsidRPr="00D914F8" w:rsidRDefault="009318A0" w:rsidP="009318A0">
            <w:pPr>
              <w:rPr>
                <w:rFonts w:ascii="Arial" w:hAnsi="Arial" w:cs="Arial"/>
              </w:rPr>
            </w:pPr>
            <w:r w:rsidRPr="00D914F8">
              <w:rPr>
                <w:rFonts w:ascii="Arial" w:hAnsi="Arial" w:cs="Arial"/>
              </w:rPr>
              <w:t>20%</w:t>
            </w:r>
          </w:p>
        </w:tc>
        <w:tc>
          <w:tcPr>
            <w:tcW w:w="1448" w:type="dxa"/>
          </w:tcPr>
          <w:p w14:paraId="3C12115D" w14:textId="77777777" w:rsidR="009318A0" w:rsidRPr="00D914F8" w:rsidRDefault="009318A0" w:rsidP="009318A0">
            <w:pPr>
              <w:rPr>
                <w:rFonts w:ascii="Arial" w:hAnsi="Arial" w:cs="Arial"/>
              </w:rPr>
            </w:pPr>
          </w:p>
          <w:p w14:paraId="1C30FBA6"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07653F2C" w14:textId="77777777" w:rsidTr="009318A0">
        <w:trPr>
          <w:trHeight w:val="800"/>
        </w:trPr>
        <w:tc>
          <w:tcPr>
            <w:tcW w:w="1636" w:type="dxa"/>
            <w:vMerge w:val="restart"/>
          </w:tcPr>
          <w:p w14:paraId="1C28072D" w14:textId="77777777" w:rsidR="009318A0" w:rsidRPr="00D914F8" w:rsidRDefault="009318A0" w:rsidP="009318A0">
            <w:pPr>
              <w:rPr>
                <w:rFonts w:ascii="Arial" w:hAnsi="Arial" w:cs="Arial"/>
              </w:rPr>
            </w:pPr>
          </w:p>
          <w:p w14:paraId="46A80A4F" w14:textId="77777777" w:rsidR="009318A0" w:rsidRPr="00D914F8" w:rsidRDefault="009318A0" w:rsidP="009318A0">
            <w:pPr>
              <w:rPr>
                <w:rFonts w:ascii="Arial" w:hAnsi="Arial" w:cs="Arial"/>
              </w:rPr>
            </w:pPr>
          </w:p>
          <w:p w14:paraId="37A0650C" w14:textId="77777777" w:rsidR="009318A0" w:rsidRPr="00D914F8" w:rsidRDefault="009318A0" w:rsidP="009318A0">
            <w:pPr>
              <w:rPr>
                <w:rFonts w:ascii="Arial" w:hAnsi="Arial" w:cs="Arial"/>
              </w:rPr>
            </w:pPr>
          </w:p>
          <w:p w14:paraId="1F5149DD" w14:textId="77777777" w:rsidR="009318A0" w:rsidRPr="00D914F8" w:rsidRDefault="009318A0" w:rsidP="009318A0">
            <w:pPr>
              <w:rPr>
                <w:rFonts w:ascii="Arial" w:hAnsi="Arial" w:cs="Arial"/>
              </w:rPr>
            </w:pPr>
          </w:p>
          <w:p w14:paraId="0C8B6839" w14:textId="77777777" w:rsidR="009318A0" w:rsidRPr="00D914F8" w:rsidRDefault="009318A0" w:rsidP="009318A0">
            <w:pPr>
              <w:rPr>
                <w:rFonts w:ascii="Arial" w:hAnsi="Arial" w:cs="Arial"/>
              </w:rPr>
            </w:pPr>
          </w:p>
          <w:p w14:paraId="5B2A0A61" w14:textId="77777777" w:rsidR="009318A0" w:rsidRPr="00D914F8" w:rsidRDefault="009318A0" w:rsidP="009318A0">
            <w:pPr>
              <w:rPr>
                <w:rFonts w:ascii="Arial" w:hAnsi="Arial" w:cs="Arial"/>
              </w:rPr>
            </w:pPr>
            <w:r w:rsidRPr="00D914F8">
              <w:rPr>
                <w:rFonts w:ascii="Arial" w:hAnsi="Arial" w:cs="Arial"/>
              </w:rPr>
              <w:t>Kỹ thuật</w:t>
            </w:r>
          </w:p>
        </w:tc>
        <w:tc>
          <w:tcPr>
            <w:tcW w:w="1734" w:type="dxa"/>
          </w:tcPr>
          <w:p w14:paraId="76DD0380" w14:textId="77777777" w:rsidR="009318A0" w:rsidRPr="00D914F8" w:rsidRDefault="009318A0" w:rsidP="009318A0">
            <w:pPr>
              <w:rPr>
                <w:rFonts w:ascii="Arial" w:hAnsi="Arial" w:cs="Arial"/>
              </w:rPr>
            </w:pPr>
            <w:r w:rsidRPr="00D914F8">
              <w:rPr>
                <w:rFonts w:ascii="Arial" w:hAnsi="Arial" w:cs="Arial"/>
              </w:rPr>
              <w:t>Sử dụng công nghệ mới</w:t>
            </w:r>
          </w:p>
        </w:tc>
        <w:tc>
          <w:tcPr>
            <w:tcW w:w="1636" w:type="dxa"/>
          </w:tcPr>
          <w:p w14:paraId="17DC44A8" w14:textId="77777777" w:rsidR="009318A0" w:rsidRPr="00D914F8" w:rsidRDefault="009318A0" w:rsidP="009318A0">
            <w:pPr>
              <w:rPr>
                <w:rFonts w:ascii="Arial" w:hAnsi="Arial" w:cs="Arial"/>
              </w:rPr>
            </w:pPr>
            <w:r w:rsidRPr="00D914F8">
              <w:rPr>
                <w:rFonts w:ascii="Arial" w:hAnsi="Arial" w:cs="Arial"/>
              </w:rPr>
              <w:t>Tốn nhiều thời gian xử lý lỗi</w:t>
            </w:r>
          </w:p>
        </w:tc>
        <w:tc>
          <w:tcPr>
            <w:tcW w:w="1448" w:type="dxa"/>
          </w:tcPr>
          <w:p w14:paraId="78429DF2" w14:textId="77777777" w:rsidR="009318A0" w:rsidRPr="00D914F8" w:rsidRDefault="009318A0" w:rsidP="009318A0">
            <w:pPr>
              <w:rPr>
                <w:rFonts w:ascii="Arial" w:hAnsi="Arial" w:cs="Arial"/>
              </w:rPr>
            </w:pPr>
            <w:r w:rsidRPr="00D914F8">
              <w:rPr>
                <w:rFonts w:ascii="Arial" w:hAnsi="Arial" w:cs="Arial"/>
              </w:rPr>
              <w:t>40%</w:t>
            </w:r>
          </w:p>
        </w:tc>
        <w:tc>
          <w:tcPr>
            <w:tcW w:w="1448" w:type="dxa"/>
          </w:tcPr>
          <w:p w14:paraId="2EB2409B"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1A22F4B6" w14:textId="77777777" w:rsidTr="009318A0">
        <w:trPr>
          <w:trHeight w:val="800"/>
        </w:trPr>
        <w:tc>
          <w:tcPr>
            <w:tcW w:w="1636" w:type="dxa"/>
            <w:vMerge/>
          </w:tcPr>
          <w:p w14:paraId="52352BB0" w14:textId="77777777" w:rsidR="009318A0" w:rsidRPr="00D914F8" w:rsidRDefault="009318A0" w:rsidP="009318A0">
            <w:pPr>
              <w:rPr>
                <w:rFonts w:ascii="Arial" w:hAnsi="Arial" w:cs="Arial"/>
              </w:rPr>
            </w:pPr>
          </w:p>
        </w:tc>
        <w:tc>
          <w:tcPr>
            <w:tcW w:w="1734" w:type="dxa"/>
          </w:tcPr>
          <w:p w14:paraId="5CD9DB53" w14:textId="77777777" w:rsidR="009318A0" w:rsidRPr="00D914F8" w:rsidRDefault="009318A0" w:rsidP="009318A0">
            <w:pPr>
              <w:rPr>
                <w:rFonts w:ascii="Arial" w:hAnsi="Arial" w:cs="Arial"/>
              </w:rPr>
            </w:pPr>
            <w:r w:rsidRPr="00D914F8">
              <w:rPr>
                <w:rFonts w:ascii="Arial" w:hAnsi="Arial" w:cs="Arial"/>
              </w:rPr>
              <w:t>Mỗi người làm một công việc khác nhau</w:t>
            </w:r>
          </w:p>
        </w:tc>
        <w:tc>
          <w:tcPr>
            <w:tcW w:w="1636" w:type="dxa"/>
          </w:tcPr>
          <w:p w14:paraId="2CBFD792" w14:textId="77777777" w:rsidR="009318A0" w:rsidRPr="00D914F8" w:rsidRDefault="009318A0" w:rsidP="009318A0">
            <w:pPr>
              <w:rPr>
                <w:rFonts w:ascii="Arial" w:hAnsi="Arial" w:cs="Arial"/>
              </w:rPr>
            </w:pPr>
            <w:r w:rsidRPr="00D914F8">
              <w:rPr>
                <w:rFonts w:ascii="Arial" w:hAnsi="Arial" w:cs="Arial"/>
              </w:rPr>
              <w:t>Sự thống nhất giữa các module</w:t>
            </w:r>
          </w:p>
        </w:tc>
        <w:tc>
          <w:tcPr>
            <w:tcW w:w="1448" w:type="dxa"/>
          </w:tcPr>
          <w:p w14:paraId="56BDBC67" w14:textId="77777777" w:rsidR="009318A0" w:rsidRPr="00D914F8" w:rsidRDefault="009318A0" w:rsidP="009318A0">
            <w:pPr>
              <w:rPr>
                <w:rFonts w:ascii="Arial" w:hAnsi="Arial" w:cs="Arial"/>
              </w:rPr>
            </w:pPr>
            <w:r w:rsidRPr="00D914F8">
              <w:rPr>
                <w:rFonts w:ascii="Arial" w:hAnsi="Arial" w:cs="Arial"/>
              </w:rPr>
              <w:t>20%</w:t>
            </w:r>
          </w:p>
        </w:tc>
        <w:tc>
          <w:tcPr>
            <w:tcW w:w="1448" w:type="dxa"/>
          </w:tcPr>
          <w:p w14:paraId="47F19661"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66BECB89" w14:textId="77777777" w:rsidTr="009318A0">
        <w:trPr>
          <w:trHeight w:val="800"/>
        </w:trPr>
        <w:tc>
          <w:tcPr>
            <w:tcW w:w="1636" w:type="dxa"/>
            <w:vMerge/>
          </w:tcPr>
          <w:p w14:paraId="4A12AC0E" w14:textId="77777777" w:rsidR="009318A0" w:rsidRPr="00D914F8" w:rsidRDefault="009318A0" w:rsidP="009318A0">
            <w:pPr>
              <w:rPr>
                <w:rFonts w:ascii="Arial" w:hAnsi="Arial" w:cs="Arial"/>
              </w:rPr>
            </w:pPr>
          </w:p>
        </w:tc>
        <w:tc>
          <w:tcPr>
            <w:tcW w:w="1734" w:type="dxa"/>
          </w:tcPr>
          <w:p w14:paraId="495F68EE" w14:textId="77777777" w:rsidR="009318A0" w:rsidRPr="00D914F8" w:rsidRDefault="009318A0" w:rsidP="009318A0">
            <w:pPr>
              <w:rPr>
                <w:rFonts w:ascii="Arial" w:hAnsi="Arial" w:cs="Arial"/>
              </w:rPr>
            </w:pPr>
            <w:r w:rsidRPr="00D914F8">
              <w:rPr>
                <w:rFonts w:ascii="Arial" w:hAnsi="Arial" w:cs="Arial"/>
              </w:rPr>
              <w:t>Không chuẩn xác tuyệt đối so với bản thiết kế</w:t>
            </w:r>
          </w:p>
        </w:tc>
        <w:tc>
          <w:tcPr>
            <w:tcW w:w="1636" w:type="dxa"/>
          </w:tcPr>
          <w:p w14:paraId="6C49561D" w14:textId="77777777" w:rsidR="009318A0" w:rsidRPr="00D914F8" w:rsidRDefault="009318A0" w:rsidP="009318A0">
            <w:pPr>
              <w:rPr>
                <w:rFonts w:ascii="Arial" w:hAnsi="Arial" w:cs="Arial"/>
              </w:rPr>
            </w:pPr>
            <w:r w:rsidRPr="00D914F8">
              <w:rPr>
                <w:rFonts w:ascii="Arial" w:hAnsi="Arial" w:cs="Arial"/>
              </w:rPr>
              <w:t>Khách hàng phàn nàn</w:t>
            </w:r>
          </w:p>
        </w:tc>
        <w:tc>
          <w:tcPr>
            <w:tcW w:w="1448" w:type="dxa"/>
          </w:tcPr>
          <w:p w14:paraId="547986B4" w14:textId="77777777" w:rsidR="009318A0" w:rsidRPr="00D914F8" w:rsidRDefault="009318A0" w:rsidP="009318A0">
            <w:pPr>
              <w:rPr>
                <w:rFonts w:ascii="Arial" w:hAnsi="Arial" w:cs="Arial"/>
              </w:rPr>
            </w:pPr>
            <w:r w:rsidRPr="00D914F8">
              <w:rPr>
                <w:rFonts w:ascii="Arial" w:hAnsi="Arial" w:cs="Arial"/>
              </w:rPr>
              <w:t>20%</w:t>
            </w:r>
          </w:p>
        </w:tc>
        <w:tc>
          <w:tcPr>
            <w:tcW w:w="1448" w:type="dxa"/>
          </w:tcPr>
          <w:p w14:paraId="55317E15"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5DCE9D79" w14:textId="77777777" w:rsidTr="009318A0">
        <w:trPr>
          <w:trHeight w:val="800"/>
        </w:trPr>
        <w:tc>
          <w:tcPr>
            <w:tcW w:w="1636" w:type="dxa"/>
            <w:vMerge/>
          </w:tcPr>
          <w:p w14:paraId="409333CA" w14:textId="77777777" w:rsidR="009318A0" w:rsidRPr="00D914F8" w:rsidRDefault="009318A0" w:rsidP="009318A0">
            <w:pPr>
              <w:rPr>
                <w:rFonts w:ascii="Arial" w:hAnsi="Arial" w:cs="Arial"/>
              </w:rPr>
            </w:pPr>
          </w:p>
        </w:tc>
        <w:tc>
          <w:tcPr>
            <w:tcW w:w="1734" w:type="dxa"/>
          </w:tcPr>
          <w:p w14:paraId="6A36B13C" w14:textId="77777777" w:rsidR="009318A0" w:rsidRPr="00D914F8" w:rsidRDefault="009318A0" w:rsidP="009318A0">
            <w:pPr>
              <w:rPr>
                <w:rFonts w:ascii="Arial" w:hAnsi="Arial" w:cs="Arial"/>
              </w:rPr>
            </w:pPr>
            <w:r w:rsidRPr="00D914F8">
              <w:rPr>
                <w:rFonts w:ascii="Arial" w:hAnsi="Arial" w:cs="Arial"/>
              </w:rPr>
              <w:t>Công nghệ font</w:t>
            </w:r>
          </w:p>
        </w:tc>
        <w:tc>
          <w:tcPr>
            <w:tcW w:w="1636" w:type="dxa"/>
          </w:tcPr>
          <w:p w14:paraId="4F3A375E" w14:textId="77777777" w:rsidR="009318A0" w:rsidRPr="00D914F8" w:rsidRDefault="009318A0" w:rsidP="009318A0">
            <w:pPr>
              <w:rPr>
                <w:rFonts w:ascii="Arial" w:hAnsi="Arial" w:cs="Arial"/>
              </w:rPr>
            </w:pPr>
            <w:r w:rsidRPr="00D914F8">
              <w:rPr>
                <w:rFonts w:ascii="Arial" w:hAnsi="Arial" w:cs="Arial"/>
              </w:rPr>
              <w:t>Lỗi font</w:t>
            </w:r>
          </w:p>
        </w:tc>
        <w:tc>
          <w:tcPr>
            <w:tcW w:w="1448" w:type="dxa"/>
          </w:tcPr>
          <w:p w14:paraId="076AF28F" w14:textId="77777777" w:rsidR="009318A0" w:rsidRPr="00D914F8" w:rsidRDefault="009318A0" w:rsidP="009318A0">
            <w:pPr>
              <w:rPr>
                <w:rFonts w:ascii="Arial" w:hAnsi="Arial" w:cs="Arial"/>
              </w:rPr>
            </w:pPr>
            <w:r w:rsidRPr="00D914F8">
              <w:rPr>
                <w:rFonts w:ascii="Arial" w:hAnsi="Arial" w:cs="Arial"/>
              </w:rPr>
              <w:t>10%</w:t>
            </w:r>
          </w:p>
        </w:tc>
        <w:tc>
          <w:tcPr>
            <w:tcW w:w="1448" w:type="dxa"/>
          </w:tcPr>
          <w:p w14:paraId="2CE81086"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0E94B37B" w14:textId="77777777" w:rsidTr="009318A0">
        <w:trPr>
          <w:trHeight w:val="800"/>
        </w:trPr>
        <w:tc>
          <w:tcPr>
            <w:tcW w:w="1636" w:type="dxa"/>
            <w:vMerge w:val="restart"/>
          </w:tcPr>
          <w:p w14:paraId="5A7C1F05" w14:textId="77777777" w:rsidR="009318A0" w:rsidRPr="00D914F8" w:rsidRDefault="009318A0" w:rsidP="009318A0">
            <w:pPr>
              <w:rPr>
                <w:rFonts w:ascii="Arial" w:hAnsi="Arial" w:cs="Arial"/>
              </w:rPr>
            </w:pPr>
          </w:p>
          <w:p w14:paraId="66BEEA84" w14:textId="77777777" w:rsidR="009318A0" w:rsidRPr="00D914F8" w:rsidRDefault="009318A0" w:rsidP="009318A0">
            <w:pPr>
              <w:rPr>
                <w:rFonts w:ascii="Arial" w:hAnsi="Arial" w:cs="Arial"/>
              </w:rPr>
            </w:pPr>
          </w:p>
          <w:p w14:paraId="4537B2C7" w14:textId="77777777" w:rsidR="009318A0" w:rsidRPr="00D914F8" w:rsidRDefault="009318A0" w:rsidP="009318A0">
            <w:pPr>
              <w:rPr>
                <w:rFonts w:ascii="Arial" w:hAnsi="Arial" w:cs="Arial"/>
              </w:rPr>
            </w:pPr>
          </w:p>
          <w:p w14:paraId="04D25A8F" w14:textId="77777777" w:rsidR="009318A0" w:rsidRPr="00D914F8" w:rsidRDefault="009318A0" w:rsidP="009318A0">
            <w:pPr>
              <w:rPr>
                <w:rFonts w:ascii="Arial" w:hAnsi="Arial" w:cs="Arial"/>
              </w:rPr>
            </w:pPr>
          </w:p>
          <w:p w14:paraId="14E8C065" w14:textId="77777777" w:rsidR="009318A0" w:rsidRPr="00D914F8" w:rsidRDefault="009318A0" w:rsidP="009318A0">
            <w:pPr>
              <w:rPr>
                <w:rFonts w:ascii="Arial" w:hAnsi="Arial" w:cs="Arial"/>
              </w:rPr>
            </w:pPr>
            <w:r w:rsidRPr="00D914F8">
              <w:rPr>
                <w:rFonts w:ascii="Arial" w:hAnsi="Arial" w:cs="Arial"/>
              </w:rPr>
              <w:t>Tổ chức</w:t>
            </w:r>
          </w:p>
        </w:tc>
        <w:tc>
          <w:tcPr>
            <w:tcW w:w="1734" w:type="dxa"/>
          </w:tcPr>
          <w:p w14:paraId="4029AF1E" w14:textId="77777777" w:rsidR="009318A0" w:rsidRPr="00D914F8" w:rsidRDefault="009318A0" w:rsidP="009318A0">
            <w:pPr>
              <w:rPr>
                <w:rFonts w:ascii="Arial" w:hAnsi="Arial" w:cs="Arial"/>
              </w:rPr>
            </w:pPr>
            <w:r w:rsidRPr="00D914F8">
              <w:rPr>
                <w:rFonts w:ascii="Arial" w:hAnsi="Arial" w:cs="Arial"/>
              </w:rPr>
              <w:t>Ý kiến của các thành viên không thống nhất</w:t>
            </w:r>
          </w:p>
        </w:tc>
        <w:tc>
          <w:tcPr>
            <w:tcW w:w="1636" w:type="dxa"/>
          </w:tcPr>
          <w:p w14:paraId="1A2FF63B" w14:textId="77777777" w:rsidR="009318A0" w:rsidRPr="00D914F8" w:rsidRDefault="009318A0" w:rsidP="009318A0">
            <w:pPr>
              <w:rPr>
                <w:rFonts w:ascii="Arial" w:hAnsi="Arial" w:cs="Arial"/>
              </w:rPr>
            </w:pPr>
          </w:p>
          <w:p w14:paraId="3D05F13A" w14:textId="77777777" w:rsidR="009318A0" w:rsidRPr="00D914F8" w:rsidRDefault="009318A0" w:rsidP="009318A0">
            <w:pPr>
              <w:rPr>
                <w:rFonts w:ascii="Arial" w:hAnsi="Arial" w:cs="Arial"/>
              </w:rPr>
            </w:pPr>
            <w:r w:rsidRPr="00D914F8">
              <w:rPr>
                <w:rFonts w:ascii="Arial" w:hAnsi="Arial" w:cs="Arial"/>
              </w:rPr>
              <w:t>Trì trệ</w:t>
            </w:r>
          </w:p>
        </w:tc>
        <w:tc>
          <w:tcPr>
            <w:tcW w:w="1448" w:type="dxa"/>
          </w:tcPr>
          <w:p w14:paraId="280415F7" w14:textId="77777777" w:rsidR="009318A0" w:rsidRPr="00D914F8" w:rsidRDefault="009318A0" w:rsidP="009318A0">
            <w:pPr>
              <w:rPr>
                <w:rFonts w:ascii="Arial" w:hAnsi="Arial" w:cs="Arial"/>
              </w:rPr>
            </w:pPr>
          </w:p>
          <w:p w14:paraId="3FCB5AAE" w14:textId="77777777" w:rsidR="009318A0" w:rsidRPr="00D914F8" w:rsidRDefault="009318A0" w:rsidP="009318A0">
            <w:pPr>
              <w:rPr>
                <w:rFonts w:ascii="Arial" w:hAnsi="Arial" w:cs="Arial"/>
              </w:rPr>
            </w:pPr>
            <w:r w:rsidRPr="00D914F8">
              <w:rPr>
                <w:rFonts w:ascii="Arial" w:hAnsi="Arial" w:cs="Arial"/>
              </w:rPr>
              <w:t>15%</w:t>
            </w:r>
          </w:p>
        </w:tc>
        <w:tc>
          <w:tcPr>
            <w:tcW w:w="1448" w:type="dxa"/>
          </w:tcPr>
          <w:p w14:paraId="776296A8" w14:textId="77777777" w:rsidR="009318A0" w:rsidRPr="00D914F8" w:rsidRDefault="009318A0" w:rsidP="009318A0">
            <w:pPr>
              <w:rPr>
                <w:rFonts w:ascii="Arial" w:hAnsi="Arial" w:cs="Arial"/>
              </w:rPr>
            </w:pPr>
          </w:p>
          <w:p w14:paraId="1C3A95E2"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689A0AC1" w14:textId="77777777" w:rsidTr="009318A0">
        <w:trPr>
          <w:trHeight w:val="800"/>
        </w:trPr>
        <w:tc>
          <w:tcPr>
            <w:tcW w:w="1636" w:type="dxa"/>
            <w:vMerge/>
          </w:tcPr>
          <w:p w14:paraId="79B627E2" w14:textId="77777777" w:rsidR="009318A0" w:rsidRPr="00D914F8" w:rsidRDefault="009318A0" w:rsidP="009318A0">
            <w:pPr>
              <w:rPr>
                <w:rFonts w:ascii="Arial" w:hAnsi="Arial" w:cs="Arial"/>
              </w:rPr>
            </w:pPr>
          </w:p>
        </w:tc>
        <w:tc>
          <w:tcPr>
            <w:tcW w:w="1734" w:type="dxa"/>
          </w:tcPr>
          <w:p w14:paraId="5C24FDC3" w14:textId="77777777" w:rsidR="009318A0" w:rsidRPr="00D914F8" w:rsidRDefault="009318A0" w:rsidP="009318A0">
            <w:pPr>
              <w:rPr>
                <w:rFonts w:ascii="Arial" w:hAnsi="Arial" w:cs="Arial"/>
              </w:rPr>
            </w:pPr>
            <w:r w:rsidRPr="00D914F8">
              <w:rPr>
                <w:rFonts w:ascii="Arial" w:hAnsi="Arial" w:cs="Arial"/>
              </w:rPr>
              <w:t>Các kỹ sư chưa có kinh nghiệm</w:t>
            </w:r>
          </w:p>
        </w:tc>
        <w:tc>
          <w:tcPr>
            <w:tcW w:w="1636" w:type="dxa"/>
          </w:tcPr>
          <w:p w14:paraId="12281B01" w14:textId="77777777" w:rsidR="009318A0" w:rsidRPr="00D914F8" w:rsidRDefault="009318A0" w:rsidP="009318A0">
            <w:pPr>
              <w:rPr>
                <w:rFonts w:ascii="Arial" w:hAnsi="Arial" w:cs="Arial"/>
              </w:rPr>
            </w:pPr>
            <w:r w:rsidRPr="00D914F8">
              <w:rPr>
                <w:rFonts w:ascii="Arial" w:hAnsi="Arial" w:cs="Arial"/>
              </w:rPr>
              <w:t>Còn phát sinh các thiếu sót</w:t>
            </w:r>
          </w:p>
        </w:tc>
        <w:tc>
          <w:tcPr>
            <w:tcW w:w="1448" w:type="dxa"/>
          </w:tcPr>
          <w:p w14:paraId="27A09DD4" w14:textId="77777777" w:rsidR="009318A0" w:rsidRPr="00D914F8" w:rsidRDefault="009318A0" w:rsidP="009318A0">
            <w:pPr>
              <w:rPr>
                <w:rFonts w:ascii="Arial" w:hAnsi="Arial" w:cs="Arial"/>
              </w:rPr>
            </w:pPr>
            <w:r w:rsidRPr="00D914F8">
              <w:rPr>
                <w:rFonts w:ascii="Arial" w:hAnsi="Arial" w:cs="Arial"/>
              </w:rPr>
              <w:t>15%</w:t>
            </w:r>
          </w:p>
        </w:tc>
        <w:tc>
          <w:tcPr>
            <w:tcW w:w="1448" w:type="dxa"/>
          </w:tcPr>
          <w:p w14:paraId="57D384C9"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1537D167" w14:textId="77777777" w:rsidTr="009318A0">
        <w:trPr>
          <w:trHeight w:val="800"/>
        </w:trPr>
        <w:tc>
          <w:tcPr>
            <w:tcW w:w="1636" w:type="dxa"/>
            <w:vMerge/>
          </w:tcPr>
          <w:p w14:paraId="789B71FD" w14:textId="77777777" w:rsidR="009318A0" w:rsidRPr="00D914F8" w:rsidRDefault="009318A0" w:rsidP="009318A0">
            <w:pPr>
              <w:rPr>
                <w:rFonts w:ascii="Arial" w:hAnsi="Arial" w:cs="Arial"/>
              </w:rPr>
            </w:pPr>
          </w:p>
        </w:tc>
        <w:tc>
          <w:tcPr>
            <w:tcW w:w="1734" w:type="dxa"/>
          </w:tcPr>
          <w:p w14:paraId="7E70FBFB" w14:textId="77777777" w:rsidR="009318A0" w:rsidRPr="00D914F8" w:rsidRDefault="009318A0" w:rsidP="009318A0">
            <w:pPr>
              <w:rPr>
                <w:rFonts w:ascii="Arial" w:hAnsi="Arial" w:cs="Arial"/>
              </w:rPr>
            </w:pPr>
            <w:r w:rsidRPr="00D914F8">
              <w:rPr>
                <w:rFonts w:ascii="Arial" w:hAnsi="Arial" w:cs="Arial"/>
              </w:rPr>
              <w:t>Người dùng đầu cuối không trực tiếp tham gia</w:t>
            </w:r>
          </w:p>
        </w:tc>
        <w:tc>
          <w:tcPr>
            <w:tcW w:w="1636" w:type="dxa"/>
          </w:tcPr>
          <w:p w14:paraId="4F7FBCCD" w14:textId="77777777" w:rsidR="009318A0" w:rsidRPr="00D914F8" w:rsidRDefault="009318A0" w:rsidP="009318A0">
            <w:pPr>
              <w:rPr>
                <w:rFonts w:ascii="Arial" w:hAnsi="Arial" w:cs="Arial"/>
              </w:rPr>
            </w:pPr>
            <w:r w:rsidRPr="00D914F8">
              <w:rPr>
                <w:rFonts w:ascii="Arial" w:hAnsi="Arial" w:cs="Arial"/>
              </w:rPr>
              <w:t>Khó khăn để hiểu về nhu cầu sử dụng</w:t>
            </w:r>
          </w:p>
        </w:tc>
        <w:tc>
          <w:tcPr>
            <w:tcW w:w="1448" w:type="dxa"/>
          </w:tcPr>
          <w:p w14:paraId="727ADE9C" w14:textId="77777777" w:rsidR="009318A0" w:rsidRPr="00D914F8" w:rsidRDefault="009318A0" w:rsidP="009318A0">
            <w:pPr>
              <w:rPr>
                <w:rFonts w:ascii="Arial" w:hAnsi="Arial" w:cs="Arial"/>
              </w:rPr>
            </w:pPr>
            <w:r w:rsidRPr="00D914F8">
              <w:rPr>
                <w:rFonts w:ascii="Arial" w:hAnsi="Arial" w:cs="Arial"/>
              </w:rPr>
              <w:t>10%</w:t>
            </w:r>
          </w:p>
        </w:tc>
        <w:tc>
          <w:tcPr>
            <w:tcW w:w="1448" w:type="dxa"/>
          </w:tcPr>
          <w:p w14:paraId="6EBAF437" w14:textId="77777777" w:rsidR="009318A0" w:rsidRPr="00D914F8" w:rsidRDefault="009318A0" w:rsidP="009318A0">
            <w:pPr>
              <w:rPr>
                <w:rFonts w:ascii="Arial" w:hAnsi="Arial" w:cs="Arial"/>
              </w:rPr>
            </w:pPr>
            <w:r w:rsidRPr="00D914F8">
              <w:rPr>
                <w:rFonts w:ascii="Arial" w:hAnsi="Arial" w:cs="Arial"/>
              </w:rPr>
              <w:t>cao</w:t>
            </w:r>
          </w:p>
        </w:tc>
      </w:tr>
    </w:tbl>
    <w:p w14:paraId="196913CB" w14:textId="77777777" w:rsidR="009318A0" w:rsidRPr="00D914F8" w:rsidRDefault="009318A0" w:rsidP="009318A0">
      <w:pPr>
        <w:rPr>
          <w:rFonts w:ascii="Arial" w:hAnsi="Arial" w:cs="Arial"/>
        </w:rPr>
      </w:pPr>
    </w:p>
    <w:p w14:paraId="75BBC988" w14:textId="77777777" w:rsidR="00D466C7" w:rsidRPr="00D914F8" w:rsidRDefault="00D466C7" w:rsidP="00D466C7">
      <w:pPr>
        <w:rPr>
          <w:rFonts w:ascii="Arial" w:hAnsi="Arial" w:cs="Arial"/>
          <w:bCs/>
          <w:iCs/>
        </w:rPr>
      </w:pPr>
    </w:p>
    <w:p w14:paraId="5532CC94" w14:textId="4F7211A5" w:rsidR="00E31DB9" w:rsidRPr="00D914F8" w:rsidRDefault="00E31DB9" w:rsidP="005F1D68">
      <w:pPr>
        <w:pStyle w:val="Heading1"/>
        <w:rPr>
          <w:rFonts w:ascii="Arial" w:hAnsi="Arial" w:cs="Arial"/>
        </w:rPr>
      </w:pPr>
      <w:bookmarkStart w:id="23" w:name="_Toc28088494"/>
      <w:r w:rsidRPr="00D914F8">
        <w:rPr>
          <w:rFonts w:ascii="Arial" w:hAnsi="Arial" w:cs="Arial"/>
        </w:rPr>
        <w:t>Ước lượng giá thành</w:t>
      </w:r>
      <w:bookmarkEnd w:id="23"/>
    </w:p>
    <w:p w14:paraId="20333AD1" w14:textId="77777777" w:rsidR="006F0F5E" w:rsidRPr="00D914F8" w:rsidRDefault="006F0F5E" w:rsidP="006F0F5E">
      <w:pPr>
        <w:tabs>
          <w:tab w:val="left" w:pos="3465"/>
        </w:tabs>
        <w:rPr>
          <w:rFonts w:ascii="Arial" w:hAnsi="Arial" w:cs="Arial"/>
          <w:sz w:val="26"/>
          <w:szCs w:val="26"/>
        </w:rPr>
      </w:pPr>
      <w:r w:rsidRPr="00D914F8">
        <w:rPr>
          <w:rFonts w:ascii="Arial" w:hAnsi="Arial" w:cs="Arial"/>
          <w:sz w:val="26"/>
          <w:szCs w:val="26"/>
        </w:rPr>
        <w:t>Giá thành có thể tăng thêm hoặc giảm đi tùy theo yêu cầu khách hàng</w:t>
      </w:r>
    </w:p>
    <w:tbl>
      <w:tblPr>
        <w:tblStyle w:val="TableGrid"/>
        <w:tblW w:w="8505" w:type="dxa"/>
        <w:tblInd w:w="-5" w:type="dxa"/>
        <w:tblLook w:val="04A0" w:firstRow="1" w:lastRow="0" w:firstColumn="1" w:lastColumn="0" w:noHBand="0" w:noVBand="1"/>
      </w:tblPr>
      <w:tblGrid>
        <w:gridCol w:w="872"/>
        <w:gridCol w:w="4259"/>
        <w:gridCol w:w="3374"/>
      </w:tblGrid>
      <w:tr w:rsidR="006F0F5E" w:rsidRPr="00D914F8" w14:paraId="526E1147" w14:textId="77777777" w:rsidTr="003532CB">
        <w:tc>
          <w:tcPr>
            <w:tcW w:w="872" w:type="dxa"/>
          </w:tcPr>
          <w:p w14:paraId="35EC3336" w14:textId="77777777" w:rsidR="006F0F5E" w:rsidRPr="00D914F8" w:rsidRDefault="006F0F5E" w:rsidP="00297D21">
            <w:pPr>
              <w:tabs>
                <w:tab w:val="left" w:pos="3465"/>
              </w:tabs>
              <w:rPr>
                <w:rFonts w:ascii="Arial" w:hAnsi="Arial" w:cs="Arial"/>
              </w:rPr>
            </w:pPr>
          </w:p>
        </w:tc>
        <w:tc>
          <w:tcPr>
            <w:tcW w:w="4259" w:type="dxa"/>
          </w:tcPr>
          <w:p w14:paraId="417567F9" w14:textId="77777777" w:rsidR="006F0F5E" w:rsidRPr="00D914F8" w:rsidRDefault="006F0F5E" w:rsidP="00297D21">
            <w:pPr>
              <w:tabs>
                <w:tab w:val="left" w:pos="3465"/>
              </w:tabs>
              <w:jc w:val="center"/>
              <w:rPr>
                <w:rFonts w:ascii="Arial" w:hAnsi="Arial" w:cs="Arial"/>
              </w:rPr>
            </w:pPr>
            <w:r w:rsidRPr="00D914F8">
              <w:rPr>
                <w:rFonts w:ascii="Arial" w:hAnsi="Arial" w:cs="Arial"/>
              </w:rPr>
              <w:t>Mô tả công việc, chức năng</w:t>
            </w:r>
          </w:p>
        </w:tc>
        <w:tc>
          <w:tcPr>
            <w:tcW w:w="3374" w:type="dxa"/>
          </w:tcPr>
          <w:p w14:paraId="50228EA0" w14:textId="77777777" w:rsidR="006F0F5E" w:rsidRPr="00D914F8" w:rsidRDefault="006F0F5E" w:rsidP="00297D21">
            <w:pPr>
              <w:tabs>
                <w:tab w:val="left" w:pos="3465"/>
              </w:tabs>
              <w:jc w:val="center"/>
              <w:rPr>
                <w:rFonts w:ascii="Arial" w:hAnsi="Arial" w:cs="Arial"/>
              </w:rPr>
            </w:pPr>
            <w:r w:rsidRPr="00D914F8">
              <w:rPr>
                <w:rFonts w:ascii="Arial" w:hAnsi="Arial" w:cs="Arial"/>
              </w:rPr>
              <w:t>Chi phí</w:t>
            </w:r>
          </w:p>
          <w:p w14:paraId="58C681CA" w14:textId="77777777" w:rsidR="006F0F5E" w:rsidRPr="00D914F8" w:rsidRDefault="006F0F5E" w:rsidP="00297D21">
            <w:pPr>
              <w:tabs>
                <w:tab w:val="left" w:pos="3465"/>
              </w:tabs>
              <w:jc w:val="center"/>
              <w:rPr>
                <w:rFonts w:ascii="Arial" w:hAnsi="Arial" w:cs="Arial"/>
              </w:rPr>
            </w:pPr>
            <w:r w:rsidRPr="00D914F8">
              <w:rPr>
                <w:rFonts w:ascii="Arial" w:hAnsi="Arial" w:cs="Arial"/>
              </w:rPr>
              <w:t>(Triệu đồng)</w:t>
            </w:r>
          </w:p>
        </w:tc>
      </w:tr>
      <w:tr w:rsidR="006F0F5E" w:rsidRPr="00D914F8" w14:paraId="4D57164D" w14:textId="77777777" w:rsidTr="003532CB">
        <w:tc>
          <w:tcPr>
            <w:tcW w:w="872" w:type="dxa"/>
            <w:vMerge w:val="restart"/>
          </w:tcPr>
          <w:p w14:paraId="6399A409" w14:textId="77777777" w:rsidR="006F0F5E" w:rsidRPr="00D914F8" w:rsidRDefault="006F0F5E" w:rsidP="00297D21">
            <w:pPr>
              <w:tabs>
                <w:tab w:val="left" w:pos="3465"/>
              </w:tabs>
              <w:rPr>
                <w:rFonts w:ascii="Arial" w:hAnsi="Arial" w:cs="Arial"/>
              </w:rPr>
            </w:pPr>
          </w:p>
          <w:p w14:paraId="1836E5E8" w14:textId="77777777" w:rsidR="006F0F5E" w:rsidRPr="00D914F8" w:rsidRDefault="006F0F5E" w:rsidP="00297D21">
            <w:pPr>
              <w:tabs>
                <w:tab w:val="left" w:pos="3465"/>
              </w:tabs>
              <w:rPr>
                <w:rFonts w:ascii="Arial" w:hAnsi="Arial" w:cs="Arial"/>
              </w:rPr>
            </w:pPr>
          </w:p>
          <w:p w14:paraId="0D1EB9B2" w14:textId="77777777" w:rsidR="006F0F5E" w:rsidRPr="00D914F8" w:rsidRDefault="006F0F5E" w:rsidP="00297D21">
            <w:pPr>
              <w:tabs>
                <w:tab w:val="left" w:pos="3465"/>
              </w:tabs>
              <w:rPr>
                <w:rFonts w:ascii="Arial" w:hAnsi="Arial" w:cs="Arial"/>
              </w:rPr>
            </w:pPr>
          </w:p>
          <w:p w14:paraId="6EC68EEB" w14:textId="77777777" w:rsidR="006F0F5E" w:rsidRPr="00D914F8" w:rsidRDefault="006F0F5E" w:rsidP="00297D21">
            <w:pPr>
              <w:tabs>
                <w:tab w:val="left" w:pos="3465"/>
              </w:tabs>
              <w:rPr>
                <w:rFonts w:ascii="Arial" w:hAnsi="Arial" w:cs="Arial"/>
              </w:rPr>
            </w:pPr>
          </w:p>
          <w:p w14:paraId="5265C27C" w14:textId="77777777" w:rsidR="006F0F5E" w:rsidRPr="00D914F8" w:rsidRDefault="006F0F5E" w:rsidP="00297D21">
            <w:pPr>
              <w:tabs>
                <w:tab w:val="left" w:pos="3465"/>
              </w:tabs>
              <w:rPr>
                <w:rFonts w:ascii="Arial" w:hAnsi="Arial" w:cs="Arial"/>
              </w:rPr>
            </w:pPr>
          </w:p>
          <w:p w14:paraId="24E2E54B" w14:textId="77777777" w:rsidR="006F0F5E" w:rsidRPr="00D914F8" w:rsidRDefault="006F0F5E" w:rsidP="00297D21">
            <w:pPr>
              <w:tabs>
                <w:tab w:val="left" w:pos="3465"/>
              </w:tabs>
              <w:rPr>
                <w:rFonts w:ascii="Arial" w:hAnsi="Arial" w:cs="Arial"/>
              </w:rPr>
            </w:pPr>
            <w:r w:rsidRPr="00D914F8">
              <w:rPr>
                <w:rFonts w:ascii="Arial" w:hAnsi="Arial" w:cs="Arial"/>
              </w:rPr>
              <w:t xml:space="preserve">Module chức </w:t>
            </w:r>
            <w:r w:rsidRPr="00D914F8">
              <w:rPr>
                <w:rFonts w:ascii="Arial" w:hAnsi="Arial" w:cs="Arial"/>
              </w:rPr>
              <w:lastRenderedPageBreak/>
              <w:t>năng</w:t>
            </w:r>
          </w:p>
        </w:tc>
        <w:tc>
          <w:tcPr>
            <w:tcW w:w="4259" w:type="dxa"/>
          </w:tcPr>
          <w:p w14:paraId="2F832458" w14:textId="77777777" w:rsidR="006F0F5E" w:rsidRPr="00D914F8" w:rsidRDefault="006F0F5E" w:rsidP="00297D21">
            <w:pPr>
              <w:tabs>
                <w:tab w:val="left" w:pos="3465"/>
              </w:tabs>
              <w:jc w:val="center"/>
              <w:rPr>
                <w:rFonts w:ascii="Arial" w:hAnsi="Arial" w:cs="Arial"/>
              </w:rPr>
            </w:pPr>
            <w:r w:rsidRPr="00D914F8">
              <w:rPr>
                <w:rFonts w:ascii="Arial" w:hAnsi="Arial" w:cs="Arial"/>
              </w:rPr>
              <w:lastRenderedPageBreak/>
              <w:t>Đăng nhập, đăng xuất</w:t>
            </w:r>
          </w:p>
        </w:tc>
        <w:tc>
          <w:tcPr>
            <w:tcW w:w="3374" w:type="dxa"/>
          </w:tcPr>
          <w:p w14:paraId="5516235A" w14:textId="1C08B913" w:rsidR="006F0F5E" w:rsidRPr="00D914F8" w:rsidRDefault="003532CB" w:rsidP="00297D21">
            <w:pPr>
              <w:tabs>
                <w:tab w:val="left" w:pos="3465"/>
              </w:tabs>
              <w:jc w:val="center"/>
              <w:rPr>
                <w:rFonts w:ascii="Arial" w:hAnsi="Arial" w:cs="Arial"/>
              </w:rPr>
            </w:pPr>
            <w:r>
              <w:rPr>
                <w:rFonts w:ascii="Arial" w:hAnsi="Arial" w:cs="Arial"/>
              </w:rPr>
              <w:t>3</w:t>
            </w:r>
          </w:p>
        </w:tc>
      </w:tr>
      <w:tr w:rsidR="006F0F5E" w:rsidRPr="00D914F8" w14:paraId="6F342527" w14:textId="77777777" w:rsidTr="003532CB">
        <w:tc>
          <w:tcPr>
            <w:tcW w:w="872" w:type="dxa"/>
            <w:vMerge/>
          </w:tcPr>
          <w:p w14:paraId="77BEB86D" w14:textId="77777777" w:rsidR="006F0F5E" w:rsidRPr="00D914F8" w:rsidRDefault="006F0F5E" w:rsidP="00297D21">
            <w:pPr>
              <w:tabs>
                <w:tab w:val="left" w:pos="3465"/>
              </w:tabs>
              <w:rPr>
                <w:rFonts w:ascii="Arial" w:hAnsi="Arial" w:cs="Arial"/>
              </w:rPr>
            </w:pPr>
          </w:p>
        </w:tc>
        <w:tc>
          <w:tcPr>
            <w:tcW w:w="4259" w:type="dxa"/>
          </w:tcPr>
          <w:p w14:paraId="6AB628C7" w14:textId="77777777" w:rsidR="006F0F5E" w:rsidRPr="00D914F8" w:rsidRDefault="006F0F5E" w:rsidP="00297D21">
            <w:pPr>
              <w:tabs>
                <w:tab w:val="left" w:pos="3465"/>
              </w:tabs>
              <w:jc w:val="center"/>
              <w:rPr>
                <w:rFonts w:ascii="Arial" w:hAnsi="Arial" w:cs="Arial"/>
              </w:rPr>
            </w:pPr>
            <w:r w:rsidRPr="00D914F8">
              <w:rPr>
                <w:rFonts w:ascii="Arial" w:hAnsi="Arial" w:cs="Arial"/>
              </w:rPr>
              <w:t>Đăng ký tài khoản</w:t>
            </w:r>
          </w:p>
        </w:tc>
        <w:tc>
          <w:tcPr>
            <w:tcW w:w="3374" w:type="dxa"/>
          </w:tcPr>
          <w:p w14:paraId="69474BCF" w14:textId="3C0554BC" w:rsidR="006F0F5E" w:rsidRPr="00D914F8" w:rsidRDefault="003532CB" w:rsidP="00297D21">
            <w:pPr>
              <w:tabs>
                <w:tab w:val="left" w:pos="3465"/>
              </w:tabs>
              <w:jc w:val="center"/>
              <w:rPr>
                <w:rFonts w:ascii="Arial" w:hAnsi="Arial" w:cs="Arial"/>
              </w:rPr>
            </w:pPr>
            <w:r>
              <w:rPr>
                <w:rFonts w:ascii="Arial" w:hAnsi="Arial" w:cs="Arial"/>
              </w:rPr>
              <w:t>3</w:t>
            </w:r>
          </w:p>
        </w:tc>
      </w:tr>
      <w:tr w:rsidR="006F0F5E" w:rsidRPr="00D914F8" w14:paraId="7C2D30CE" w14:textId="77777777" w:rsidTr="003532CB">
        <w:tc>
          <w:tcPr>
            <w:tcW w:w="872" w:type="dxa"/>
            <w:vMerge/>
          </w:tcPr>
          <w:p w14:paraId="3E824B05" w14:textId="77777777" w:rsidR="006F0F5E" w:rsidRPr="00D914F8" w:rsidRDefault="006F0F5E" w:rsidP="00297D21">
            <w:pPr>
              <w:tabs>
                <w:tab w:val="left" w:pos="3465"/>
              </w:tabs>
              <w:rPr>
                <w:rFonts w:ascii="Arial" w:hAnsi="Arial" w:cs="Arial"/>
              </w:rPr>
            </w:pPr>
          </w:p>
        </w:tc>
        <w:tc>
          <w:tcPr>
            <w:tcW w:w="4259" w:type="dxa"/>
          </w:tcPr>
          <w:p w14:paraId="2784D06A" w14:textId="02DD61C7" w:rsidR="006F0F5E" w:rsidRPr="00D914F8" w:rsidRDefault="003532CB" w:rsidP="00297D21">
            <w:pPr>
              <w:tabs>
                <w:tab w:val="left" w:pos="3465"/>
              </w:tabs>
              <w:jc w:val="center"/>
              <w:rPr>
                <w:rFonts w:ascii="Arial" w:hAnsi="Arial" w:cs="Arial"/>
              </w:rPr>
            </w:pPr>
            <w:r>
              <w:rPr>
                <w:rFonts w:ascii="Arial" w:hAnsi="Arial" w:cs="Arial"/>
              </w:rPr>
              <w:t>Chi phí tạo 30 màn chơi</w:t>
            </w:r>
          </w:p>
        </w:tc>
        <w:tc>
          <w:tcPr>
            <w:tcW w:w="3374" w:type="dxa"/>
          </w:tcPr>
          <w:p w14:paraId="2D3C44EE" w14:textId="5DF6BF05" w:rsidR="006F0F5E" w:rsidRPr="00D914F8" w:rsidRDefault="003532CB" w:rsidP="00297D21">
            <w:pPr>
              <w:tabs>
                <w:tab w:val="left" w:pos="3465"/>
              </w:tabs>
              <w:jc w:val="center"/>
              <w:rPr>
                <w:rFonts w:ascii="Arial" w:hAnsi="Arial" w:cs="Arial"/>
              </w:rPr>
            </w:pPr>
            <w:r>
              <w:rPr>
                <w:rFonts w:ascii="Arial" w:hAnsi="Arial" w:cs="Arial"/>
              </w:rPr>
              <w:t>16</w:t>
            </w:r>
          </w:p>
        </w:tc>
      </w:tr>
      <w:tr w:rsidR="006F0F5E" w:rsidRPr="00D914F8" w14:paraId="4E072448" w14:textId="77777777" w:rsidTr="003532CB">
        <w:tc>
          <w:tcPr>
            <w:tcW w:w="872" w:type="dxa"/>
            <w:vMerge/>
          </w:tcPr>
          <w:p w14:paraId="06D487F2" w14:textId="77777777" w:rsidR="006F0F5E" w:rsidRPr="00D914F8" w:rsidRDefault="006F0F5E" w:rsidP="00297D21">
            <w:pPr>
              <w:tabs>
                <w:tab w:val="left" w:pos="3465"/>
              </w:tabs>
              <w:rPr>
                <w:rFonts w:ascii="Arial" w:hAnsi="Arial" w:cs="Arial"/>
              </w:rPr>
            </w:pPr>
          </w:p>
        </w:tc>
        <w:tc>
          <w:tcPr>
            <w:tcW w:w="4259" w:type="dxa"/>
          </w:tcPr>
          <w:p w14:paraId="22700743" w14:textId="7D2F02DF" w:rsidR="006F0F5E" w:rsidRPr="00D914F8" w:rsidRDefault="003532CB" w:rsidP="00297D21">
            <w:pPr>
              <w:tabs>
                <w:tab w:val="left" w:pos="3465"/>
              </w:tabs>
              <w:jc w:val="center"/>
              <w:rPr>
                <w:rFonts w:ascii="Arial" w:hAnsi="Arial" w:cs="Arial"/>
              </w:rPr>
            </w:pPr>
            <w:r>
              <w:rPr>
                <w:rFonts w:ascii="Arial" w:hAnsi="Arial" w:cs="Arial"/>
              </w:rPr>
              <w:t>Chơi khi offline</w:t>
            </w:r>
          </w:p>
        </w:tc>
        <w:tc>
          <w:tcPr>
            <w:tcW w:w="3374" w:type="dxa"/>
          </w:tcPr>
          <w:p w14:paraId="3ED35F98" w14:textId="77777777" w:rsidR="006F0F5E" w:rsidRPr="00D914F8" w:rsidRDefault="006F0F5E" w:rsidP="00297D21">
            <w:pPr>
              <w:tabs>
                <w:tab w:val="left" w:pos="3465"/>
              </w:tabs>
              <w:jc w:val="center"/>
              <w:rPr>
                <w:rFonts w:ascii="Arial" w:hAnsi="Arial" w:cs="Arial"/>
              </w:rPr>
            </w:pPr>
            <w:r w:rsidRPr="00D914F8">
              <w:rPr>
                <w:rFonts w:ascii="Arial" w:hAnsi="Arial" w:cs="Arial"/>
              </w:rPr>
              <w:t>4</w:t>
            </w:r>
          </w:p>
        </w:tc>
      </w:tr>
      <w:tr w:rsidR="006F0F5E" w:rsidRPr="00D914F8" w14:paraId="38ED650E" w14:textId="77777777" w:rsidTr="003532CB">
        <w:tc>
          <w:tcPr>
            <w:tcW w:w="872" w:type="dxa"/>
            <w:vMerge/>
          </w:tcPr>
          <w:p w14:paraId="0307C4BD" w14:textId="77777777" w:rsidR="006F0F5E" w:rsidRPr="00D914F8" w:rsidRDefault="006F0F5E" w:rsidP="00297D21">
            <w:pPr>
              <w:tabs>
                <w:tab w:val="left" w:pos="3465"/>
              </w:tabs>
              <w:rPr>
                <w:rFonts w:ascii="Arial" w:hAnsi="Arial" w:cs="Arial"/>
              </w:rPr>
            </w:pPr>
          </w:p>
        </w:tc>
        <w:tc>
          <w:tcPr>
            <w:tcW w:w="4259" w:type="dxa"/>
          </w:tcPr>
          <w:p w14:paraId="5C132D52" w14:textId="443293FF" w:rsidR="006F0F5E" w:rsidRPr="00D914F8" w:rsidRDefault="006F0F5E" w:rsidP="00297D21">
            <w:pPr>
              <w:tabs>
                <w:tab w:val="left" w:pos="3465"/>
              </w:tabs>
              <w:jc w:val="center"/>
              <w:rPr>
                <w:rFonts w:ascii="Arial" w:hAnsi="Arial" w:cs="Arial"/>
              </w:rPr>
            </w:pPr>
            <w:r w:rsidRPr="00D914F8">
              <w:rPr>
                <w:rFonts w:ascii="Arial" w:hAnsi="Arial" w:cs="Arial"/>
              </w:rPr>
              <w:t xml:space="preserve">Tương thích nhiều </w:t>
            </w:r>
            <w:r w:rsidR="003532CB">
              <w:rPr>
                <w:rFonts w:ascii="Arial" w:hAnsi="Arial" w:cs="Arial"/>
              </w:rPr>
              <w:t>loại thiết bị</w:t>
            </w:r>
          </w:p>
        </w:tc>
        <w:tc>
          <w:tcPr>
            <w:tcW w:w="3374" w:type="dxa"/>
          </w:tcPr>
          <w:p w14:paraId="66BE9880" w14:textId="77777777" w:rsidR="006F0F5E" w:rsidRPr="00D914F8" w:rsidRDefault="006F0F5E" w:rsidP="00297D21">
            <w:pPr>
              <w:tabs>
                <w:tab w:val="left" w:pos="3465"/>
              </w:tabs>
              <w:jc w:val="center"/>
              <w:rPr>
                <w:rFonts w:ascii="Arial" w:hAnsi="Arial" w:cs="Arial"/>
              </w:rPr>
            </w:pPr>
            <w:r w:rsidRPr="00D914F8">
              <w:rPr>
                <w:rFonts w:ascii="Arial" w:hAnsi="Arial" w:cs="Arial"/>
              </w:rPr>
              <w:t>5</w:t>
            </w:r>
          </w:p>
        </w:tc>
      </w:tr>
      <w:tr w:rsidR="006F0F5E" w:rsidRPr="00D914F8" w14:paraId="1D2511AF" w14:textId="77777777" w:rsidTr="003532CB">
        <w:trPr>
          <w:trHeight w:val="827"/>
        </w:trPr>
        <w:tc>
          <w:tcPr>
            <w:tcW w:w="872" w:type="dxa"/>
          </w:tcPr>
          <w:p w14:paraId="064A9BE9" w14:textId="77777777" w:rsidR="006F0F5E" w:rsidRPr="00D914F8" w:rsidRDefault="006F0F5E" w:rsidP="00297D21">
            <w:pPr>
              <w:tabs>
                <w:tab w:val="left" w:pos="3465"/>
              </w:tabs>
              <w:rPr>
                <w:rFonts w:ascii="Arial" w:hAnsi="Arial" w:cs="Arial"/>
              </w:rPr>
            </w:pPr>
          </w:p>
        </w:tc>
        <w:tc>
          <w:tcPr>
            <w:tcW w:w="4259" w:type="dxa"/>
          </w:tcPr>
          <w:p w14:paraId="774BFA9B" w14:textId="77777777" w:rsidR="006F0F5E" w:rsidRPr="00D914F8" w:rsidRDefault="006F0F5E" w:rsidP="00297D21">
            <w:pPr>
              <w:tabs>
                <w:tab w:val="left" w:pos="3465"/>
              </w:tabs>
              <w:jc w:val="center"/>
              <w:rPr>
                <w:rFonts w:ascii="Arial" w:hAnsi="Arial" w:cs="Arial"/>
              </w:rPr>
            </w:pPr>
            <w:r w:rsidRPr="00D914F8">
              <w:rPr>
                <w:rFonts w:ascii="Arial" w:hAnsi="Arial" w:cs="Arial"/>
              </w:rPr>
              <w:t>Vận hành và bảo trì</w:t>
            </w:r>
          </w:p>
        </w:tc>
        <w:tc>
          <w:tcPr>
            <w:tcW w:w="3374" w:type="dxa"/>
          </w:tcPr>
          <w:p w14:paraId="38D9F8A8" w14:textId="77777777" w:rsidR="006F0F5E" w:rsidRPr="00D914F8" w:rsidRDefault="006F0F5E" w:rsidP="00297D21">
            <w:pPr>
              <w:tabs>
                <w:tab w:val="left" w:pos="3465"/>
              </w:tabs>
              <w:jc w:val="center"/>
              <w:rPr>
                <w:rFonts w:ascii="Arial" w:hAnsi="Arial" w:cs="Arial"/>
              </w:rPr>
            </w:pPr>
            <w:r w:rsidRPr="00D914F8">
              <w:rPr>
                <w:rFonts w:ascii="Arial" w:hAnsi="Arial" w:cs="Arial"/>
              </w:rPr>
              <w:t>25</w:t>
            </w:r>
          </w:p>
        </w:tc>
      </w:tr>
      <w:tr w:rsidR="006F0F5E" w:rsidRPr="00D914F8" w14:paraId="7FDA2ACF" w14:textId="77777777" w:rsidTr="003532CB">
        <w:trPr>
          <w:trHeight w:val="827"/>
        </w:trPr>
        <w:tc>
          <w:tcPr>
            <w:tcW w:w="872" w:type="dxa"/>
          </w:tcPr>
          <w:p w14:paraId="32243972" w14:textId="77777777" w:rsidR="006F0F5E" w:rsidRPr="00D914F8" w:rsidRDefault="006F0F5E" w:rsidP="00297D21">
            <w:pPr>
              <w:tabs>
                <w:tab w:val="left" w:pos="3465"/>
              </w:tabs>
              <w:rPr>
                <w:rFonts w:ascii="Arial" w:hAnsi="Arial" w:cs="Arial"/>
              </w:rPr>
            </w:pPr>
          </w:p>
        </w:tc>
        <w:tc>
          <w:tcPr>
            <w:tcW w:w="4259" w:type="dxa"/>
          </w:tcPr>
          <w:p w14:paraId="32BCA035" w14:textId="02345ABD" w:rsidR="006F0F5E" w:rsidRPr="00D914F8" w:rsidRDefault="006F0F5E" w:rsidP="00297D21">
            <w:pPr>
              <w:tabs>
                <w:tab w:val="left" w:pos="3465"/>
              </w:tabs>
              <w:jc w:val="center"/>
              <w:rPr>
                <w:rFonts w:ascii="Arial" w:hAnsi="Arial" w:cs="Arial"/>
              </w:rPr>
            </w:pPr>
            <w:r w:rsidRPr="00D914F8">
              <w:rPr>
                <w:rFonts w:ascii="Arial" w:hAnsi="Arial" w:cs="Arial"/>
              </w:rPr>
              <w:t>Chi phí vận hành, quản lý</w:t>
            </w:r>
          </w:p>
        </w:tc>
        <w:tc>
          <w:tcPr>
            <w:tcW w:w="3374" w:type="dxa"/>
          </w:tcPr>
          <w:p w14:paraId="095AEA46" w14:textId="77777777" w:rsidR="006F0F5E" w:rsidRPr="00D914F8" w:rsidRDefault="006F0F5E" w:rsidP="00297D21">
            <w:pPr>
              <w:tabs>
                <w:tab w:val="left" w:pos="3465"/>
              </w:tabs>
              <w:jc w:val="center"/>
              <w:rPr>
                <w:rFonts w:ascii="Arial" w:hAnsi="Arial" w:cs="Arial"/>
              </w:rPr>
            </w:pPr>
            <w:r w:rsidRPr="00D914F8">
              <w:rPr>
                <w:rFonts w:ascii="Arial" w:hAnsi="Arial" w:cs="Arial"/>
              </w:rPr>
              <w:t>10</w:t>
            </w:r>
          </w:p>
        </w:tc>
      </w:tr>
      <w:tr w:rsidR="006F0F5E" w:rsidRPr="00D914F8" w14:paraId="6DA80DE7" w14:textId="77777777" w:rsidTr="003532CB">
        <w:trPr>
          <w:trHeight w:val="827"/>
        </w:trPr>
        <w:tc>
          <w:tcPr>
            <w:tcW w:w="872" w:type="dxa"/>
          </w:tcPr>
          <w:p w14:paraId="6FA94DEB" w14:textId="77777777" w:rsidR="006F0F5E" w:rsidRPr="00D914F8" w:rsidRDefault="006F0F5E" w:rsidP="00297D21">
            <w:pPr>
              <w:tabs>
                <w:tab w:val="left" w:pos="3465"/>
              </w:tabs>
              <w:rPr>
                <w:rFonts w:ascii="Arial" w:hAnsi="Arial" w:cs="Arial"/>
              </w:rPr>
            </w:pPr>
          </w:p>
        </w:tc>
        <w:tc>
          <w:tcPr>
            <w:tcW w:w="4259" w:type="dxa"/>
          </w:tcPr>
          <w:p w14:paraId="4D1F20FD" w14:textId="77777777" w:rsidR="006F0F5E" w:rsidRPr="00D914F8" w:rsidRDefault="006F0F5E" w:rsidP="00297D21">
            <w:pPr>
              <w:tabs>
                <w:tab w:val="left" w:pos="3465"/>
              </w:tabs>
              <w:jc w:val="center"/>
              <w:rPr>
                <w:rFonts w:ascii="Arial" w:hAnsi="Arial" w:cs="Arial"/>
              </w:rPr>
            </w:pPr>
            <w:r w:rsidRPr="00D914F8">
              <w:rPr>
                <w:rFonts w:ascii="Arial" w:hAnsi="Arial" w:cs="Arial"/>
              </w:rPr>
              <w:t>Chi phí kiểm thử</w:t>
            </w:r>
          </w:p>
        </w:tc>
        <w:tc>
          <w:tcPr>
            <w:tcW w:w="3374" w:type="dxa"/>
          </w:tcPr>
          <w:p w14:paraId="3E41640D" w14:textId="77777777" w:rsidR="006F0F5E" w:rsidRPr="00D914F8" w:rsidRDefault="006F0F5E" w:rsidP="00297D21">
            <w:pPr>
              <w:tabs>
                <w:tab w:val="left" w:pos="3465"/>
              </w:tabs>
              <w:jc w:val="center"/>
              <w:rPr>
                <w:rFonts w:ascii="Arial" w:hAnsi="Arial" w:cs="Arial"/>
              </w:rPr>
            </w:pPr>
            <w:r w:rsidRPr="00D914F8">
              <w:rPr>
                <w:rFonts w:ascii="Arial" w:hAnsi="Arial" w:cs="Arial"/>
              </w:rPr>
              <w:t>10</w:t>
            </w:r>
          </w:p>
        </w:tc>
      </w:tr>
      <w:tr w:rsidR="006F0F5E" w:rsidRPr="00D914F8" w14:paraId="23A116D1" w14:textId="77777777" w:rsidTr="003532CB">
        <w:trPr>
          <w:trHeight w:val="827"/>
        </w:trPr>
        <w:tc>
          <w:tcPr>
            <w:tcW w:w="872" w:type="dxa"/>
          </w:tcPr>
          <w:p w14:paraId="632A462F" w14:textId="77777777" w:rsidR="006F0F5E" w:rsidRPr="00D914F8" w:rsidRDefault="006F0F5E" w:rsidP="00297D21">
            <w:pPr>
              <w:tabs>
                <w:tab w:val="left" w:pos="3465"/>
              </w:tabs>
              <w:rPr>
                <w:rFonts w:ascii="Arial" w:hAnsi="Arial" w:cs="Arial"/>
              </w:rPr>
            </w:pPr>
          </w:p>
        </w:tc>
        <w:tc>
          <w:tcPr>
            <w:tcW w:w="4259" w:type="dxa"/>
          </w:tcPr>
          <w:p w14:paraId="67D36F3C" w14:textId="77777777" w:rsidR="006F0F5E" w:rsidRPr="00D914F8" w:rsidRDefault="006F0F5E" w:rsidP="00297D21">
            <w:pPr>
              <w:tabs>
                <w:tab w:val="left" w:pos="3465"/>
              </w:tabs>
              <w:jc w:val="center"/>
              <w:rPr>
                <w:rFonts w:ascii="Arial" w:hAnsi="Arial" w:cs="Arial"/>
              </w:rPr>
            </w:pPr>
            <w:r w:rsidRPr="00D914F8">
              <w:rPr>
                <w:rFonts w:ascii="Arial" w:hAnsi="Arial" w:cs="Arial"/>
              </w:rPr>
              <w:t>Văn phòng</w:t>
            </w:r>
          </w:p>
          <w:p w14:paraId="355F3BCC" w14:textId="77777777" w:rsidR="006F0F5E" w:rsidRPr="00D914F8" w:rsidRDefault="006F0F5E" w:rsidP="00297D21">
            <w:pPr>
              <w:tabs>
                <w:tab w:val="left" w:pos="3465"/>
              </w:tabs>
              <w:jc w:val="center"/>
              <w:rPr>
                <w:rFonts w:ascii="Arial" w:hAnsi="Arial" w:cs="Arial"/>
              </w:rPr>
            </w:pPr>
          </w:p>
        </w:tc>
        <w:tc>
          <w:tcPr>
            <w:tcW w:w="3374" w:type="dxa"/>
          </w:tcPr>
          <w:p w14:paraId="2185C346" w14:textId="77777777" w:rsidR="006F0F5E" w:rsidRPr="00D914F8" w:rsidRDefault="006F0F5E" w:rsidP="00297D21">
            <w:pPr>
              <w:tabs>
                <w:tab w:val="left" w:pos="3465"/>
              </w:tabs>
              <w:jc w:val="center"/>
              <w:rPr>
                <w:rFonts w:ascii="Arial" w:hAnsi="Arial" w:cs="Arial"/>
              </w:rPr>
            </w:pPr>
            <w:r w:rsidRPr="00D914F8">
              <w:rPr>
                <w:rFonts w:ascii="Arial" w:hAnsi="Arial" w:cs="Arial"/>
              </w:rPr>
              <w:t>20</w:t>
            </w:r>
          </w:p>
        </w:tc>
      </w:tr>
      <w:tr w:rsidR="006F0F5E" w:rsidRPr="00D914F8" w14:paraId="59018588" w14:textId="77777777" w:rsidTr="003532CB">
        <w:trPr>
          <w:trHeight w:val="827"/>
        </w:trPr>
        <w:tc>
          <w:tcPr>
            <w:tcW w:w="872" w:type="dxa"/>
          </w:tcPr>
          <w:p w14:paraId="75F52737" w14:textId="77777777" w:rsidR="006F0F5E" w:rsidRPr="00D914F8" w:rsidRDefault="006F0F5E" w:rsidP="00297D21">
            <w:pPr>
              <w:tabs>
                <w:tab w:val="left" w:pos="3465"/>
              </w:tabs>
              <w:rPr>
                <w:rFonts w:ascii="Arial" w:hAnsi="Arial" w:cs="Arial"/>
              </w:rPr>
            </w:pPr>
          </w:p>
        </w:tc>
        <w:tc>
          <w:tcPr>
            <w:tcW w:w="4259" w:type="dxa"/>
          </w:tcPr>
          <w:p w14:paraId="58EE5A45" w14:textId="77777777" w:rsidR="006F0F5E" w:rsidRPr="00D914F8" w:rsidRDefault="006F0F5E" w:rsidP="00297D21">
            <w:pPr>
              <w:tabs>
                <w:tab w:val="left" w:pos="3465"/>
              </w:tabs>
              <w:jc w:val="center"/>
              <w:rPr>
                <w:rFonts w:ascii="Arial" w:hAnsi="Arial" w:cs="Arial"/>
              </w:rPr>
            </w:pPr>
            <w:r w:rsidRPr="00D914F8">
              <w:rPr>
                <w:rFonts w:ascii="Arial" w:hAnsi="Arial" w:cs="Arial"/>
              </w:rPr>
              <w:t>Thiết bị, nguyên vật</w:t>
            </w:r>
          </w:p>
        </w:tc>
        <w:tc>
          <w:tcPr>
            <w:tcW w:w="3374" w:type="dxa"/>
          </w:tcPr>
          <w:p w14:paraId="4B09FB7B" w14:textId="77777777" w:rsidR="006F0F5E" w:rsidRPr="00D914F8" w:rsidRDefault="006F0F5E" w:rsidP="00297D21">
            <w:pPr>
              <w:tabs>
                <w:tab w:val="left" w:pos="3465"/>
              </w:tabs>
              <w:jc w:val="center"/>
              <w:rPr>
                <w:rFonts w:ascii="Arial" w:hAnsi="Arial" w:cs="Arial"/>
              </w:rPr>
            </w:pPr>
            <w:r w:rsidRPr="00D914F8">
              <w:rPr>
                <w:rFonts w:ascii="Arial" w:hAnsi="Arial" w:cs="Arial"/>
              </w:rPr>
              <w:t>15</w:t>
            </w:r>
          </w:p>
        </w:tc>
      </w:tr>
      <w:tr w:rsidR="006F0F5E" w:rsidRPr="00D914F8" w14:paraId="7D44E3B6" w14:textId="77777777" w:rsidTr="003532CB">
        <w:trPr>
          <w:trHeight w:val="827"/>
        </w:trPr>
        <w:tc>
          <w:tcPr>
            <w:tcW w:w="872" w:type="dxa"/>
          </w:tcPr>
          <w:p w14:paraId="2A6CA92B" w14:textId="77777777" w:rsidR="006F0F5E" w:rsidRPr="00D914F8" w:rsidRDefault="006F0F5E" w:rsidP="00297D21">
            <w:pPr>
              <w:tabs>
                <w:tab w:val="left" w:pos="3465"/>
              </w:tabs>
              <w:rPr>
                <w:rFonts w:ascii="Arial" w:hAnsi="Arial" w:cs="Arial"/>
              </w:rPr>
            </w:pPr>
          </w:p>
        </w:tc>
        <w:tc>
          <w:tcPr>
            <w:tcW w:w="4259" w:type="dxa"/>
          </w:tcPr>
          <w:p w14:paraId="25A2ACA4" w14:textId="77777777" w:rsidR="006F0F5E" w:rsidRPr="00D914F8" w:rsidRDefault="006F0F5E" w:rsidP="00297D21">
            <w:pPr>
              <w:tabs>
                <w:tab w:val="left" w:pos="3465"/>
              </w:tabs>
              <w:jc w:val="center"/>
              <w:rPr>
                <w:rFonts w:ascii="Arial" w:hAnsi="Arial" w:cs="Arial"/>
              </w:rPr>
            </w:pPr>
            <w:r w:rsidRPr="00D914F8">
              <w:rPr>
                <w:rFonts w:ascii="Arial" w:hAnsi="Arial" w:cs="Arial"/>
              </w:rPr>
              <w:t>Khác</w:t>
            </w:r>
          </w:p>
          <w:p w14:paraId="6CC5D722" w14:textId="77777777" w:rsidR="006F0F5E" w:rsidRPr="00D914F8" w:rsidRDefault="006F0F5E" w:rsidP="00297D21">
            <w:pPr>
              <w:tabs>
                <w:tab w:val="left" w:pos="3465"/>
              </w:tabs>
              <w:jc w:val="center"/>
              <w:rPr>
                <w:rFonts w:ascii="Arial" w:hAnsi="Arial" w:cs="Arial"/>
              </w:rPr>
            </w:pPr>
          </w:p>
        </w:tc>
        <w:tc>
          <w:tcPr>
            <w:tcW w:w="3374" w:type="dxa"/>
          </w:tcPr>
          <w:p w14:paraId="7CDB1F18" w14:textId="77777777" w:rsidR="006F0F5E" w:rsidRPr="00D914F8" w:rsidRDefault="006F0F5E" w:rsidP="00297D21">
            <w:pPr>
              <w:tabs>
                <w:tab w:val="left" w:pos="3465"/>
              </w:tabs>
              <w:jc w:val="center"/>
              <w:rPr>
                <w:rFonts w:ascii="Arial" w:hAnsi="Arial" w:cs="Arial"/>
              </w:rPr>
            </w:pPr>
            <w:r w:rsidRPr="00D914F8">
              <w:rPr>
                <w:rFonts w:ascii="Arial" w:hAnsi="Arial" w:cs="Arial"/>
              </w:rPr>
              <w:t>0</w:t>
            </w:r>
          </w:p>
        </w:tc>
      </w:tr>
      <w:tr w:rsidR="006F0F5E" w:rsidRPr="00D914F8" w14:paraId="507206D7" w14:textId="77777777" w:rsidTr="003532CB">
        <w:trPr>
          <w:trHeight w:val="827"/>
        </w:trPr>
        <w:tc>
          <w:tcPr>
            <w:tcW w:w="872" w:type="dxa"/>
          </w:tcPr>
          <w:p w14:paraId="56E0B108" w14:textId="77777777" w:rsidR="006F0F5E" w:rsidRPr="00D914F8" w:rsidRDefault="006F0F5E" w:rsidP="00297D21">
            <w:pPr>
              <w:tabs>
                <w:tab w:val="left" w:pos="3465"/>
              </w:tabs>
              <w:rPr>
                <w:rFonts w:ascii="Arial" w:hAnsi="Arial" w:cs="Arial"/>
              </w:rPr>
            </w:pPr>
            <w:r w:rsidRPr="00D914F8">
              <w:rPr>
                <w:rFonts w:ascii="Arial" w:hAnsi="Arial" w:cs="Arial"/>
              </w:rPr>
              <w:t>Tổng</w:t>
            </w:r>
          </w:p>
        </w:tc>
        <w:tc>
          <w:tcPr>
            <w:tcW w:w="4259" w:type="dxa"/>
          </w:tcPr>
          <w:p w14:paraId="04F459C0" w14:textId="77777777" w:rsidR="006F0F5E" w:rsidRPr="00D914F8" w:rsidRDefault="006F0F5E" w:rsidP="00297D21">
            <w:pPr>
              <w:tabs>
                <w:tab w:val="left" w:pos="3465"/>
              </w:tabs>
              <w:jc w:val="center"/>
              <w:rPr>
                <w:rFonts w:ascii="Arial" w:hAnsi="Arial" w:cs="Arial"/>
              </w:rPr>
            </w:pPr>
          </w:p>
        </w:tc>
        <w:tc>
          <w:tcPr>
            <w:tcW w:w="3374" w:type="dxa"/>
          </w:tcPr>
          <w:p w14:paraId="2D23C60F" w14:textId="733755A2" w:rsidR="006F0F5E" w:rsidRPr="00D914F8" w:rsidRDefault="006F0F5E" w:rsidP="00297D21">
            <w:pPr>
              <w:tabs>
                <w:tab w:val="left" w:pos="3465"/>
              </w:tabs>
              <w:jc w:val="center"/>
              <w:rPr>
                <w:rFonts w:ascii="Arial" w:hAnsi="Arial" w:cs="Arial"/>
              </w:rPr>
            </w:pPr>
            <w:r w:rsidRPr="00D914F8">
              <w:rPr>
                <w:rFonts w:ascii="Arial" w:hAnsi="Arial" w:cs="Arial"/>
              </w:rPr>
              <w:t>1</w:t>
            </w:r>
            <w:r w:rsidR="003532CB">
              <w:rPr>
                <w:rFonts w:ascii="Arial" w:hAnsi="Arial" w:cs="Arial"/>
              </w:rPr>
              <w:t>11</w:t>
            </w:r>
          </w:p>
        </w:tc>
      </w:tr>
    </w:tbl>
    <w:p w14:paraId="6107DAE4" w14:textId="77777777" w:rsidR="003532CB" w:rsidRDefault="003532CB" w:rsidP="003532CB">
      <w:pPr>
        <w:keepNext/>
      </w:pPr>
      <w:r>
        <w:rPr>
          <w:rFonts w:ascii="Arial" w:hAnsi="Arial" w:cs="Arial"/>
          <w:bCs/>
          <w:iCs/>
          <w:noProof/>
        </w:rPr>
        <w:drawing>
          <wp:inline distT="0" distB="0" distL="0" distR="0" wp14:anchorId="4EF07D07" wp14:editId="309A6146">
            <wp:extent cx="5724525" cy="368871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88715"/>
                    </a:xfrm>
                    <a:prstGeom prst="rect">
                      <a:avLst/>
                    </a:prstGeom>
                    <a:noFill/>
                  </pic:spPr>
                </pic:pic>
              </a:graphicData>
            </a:graphic>
          </wp:inline>
        </w:drawing>
      </w:r>
    </w:p>
    <w:p w14:paraId="12579BA0" w14:textId="12B4E128" w:rsidR="006F0F5E" w:rsidRDefault="003532CB" w:rsidP="003532CB">
      <w:pPr>
        <w:pStyle w:val="Caption"/>
        <w:rPr>
          <w:rFonts w:ascii="Arial" w:hAnsi="Arial" w:cs="Arial"/>
          <w:bCs w:val="0"/>
          <w:iCs/>
        </w:rPr>
      </w:pPr>
      <w:r>
        <w:t>Biểu đồ ước lượng giá thành</w:t>
      </w:r>
    </w:p>
    <w:p w14:paraId="0B3A241B" w14:textId="77777777" w:rsidR="003532CB" w:rsidRPr="00D914F8" w:rsidRDefault="003532CB" w:rsidP="003D6029">
      <w:pPr>
        <w:rPr>
          <w:rFonts w:ascii="Arial" w:hAnsi="Arial" w:cs="Arial"/>
          <w:bCs/>
          <w:iCs/>
        </w:rPr>
      </w:pPr>
    </w:p>
    <w:p w14:paraId="0C2A5E23" w14:textId="77777777" w:rsidR="006F0F5E" w:rsidRPr="00D914F8" w:rsidRDefault="006F0F5E" w:rsidP="003D6029">
      <w:pPr>
        <w:rPr>
          <w:rFonts w:ascii="Arial" w:hAnsi="Arial" w:cs="Arial"/>
          <w:bCs/>
          <w:iCs/>
        </w:rPr>
      </w:pPr>
    </w:p>
    <w:p w14:paraId="578C2CD0" w14:textId="2114E611" w:rsidR="00D65A38" w:rsidRPr="00D914F8" w:rsidRDefault="00D65A38" w:rsidP="005F1D68">
      <w:pPr>
        <w:pStyle w:val="Heading1"/>
        <w:rPr>
          <w:rFonts w:ascii="Arial" w:hAnsi="Arial" w:cs="Arial"/>
        </w:rPr>
      </w:pPr>
      <w:bookmarkStart w:id="24" w:name="_Toc28088495"/>
      <w:r w:rsidRPr="00D914F8">
        <w:rPr>
          <w:rFonts w:ascii="Arial" w:hAnsi="Arial" w:cs="Arial"/>
        </w:rPr>
        <w:lastRenderedPageBreak/>
        <w:t>Ước lượng chất lượng</w:t>
      </w:r>
      <w:bookmarkEnd w:id="24"/>
    </w:p>
    <w:p w14:paraId="32007B6F" w14:textId="442D555D" w:rsidR="00D65A38" w:rsidRPr="00D914F8" w:rsidRDefault="00FF6F60" w:rsidP="005F1D68">
      <w:pPr>
        <w:pStyle w:val="Heading2"/>
        <w:rPr>
          <w:rFonts w:ascii="Arial" w:hAnsi="Arial" w:cs="Arial"/>
        </w:rPr>
      </w:pPr>
      <w:bookmarkStart w:id="25" w:name="_Toc28088496"/>
      <w:r w:rsidRPr="00D914F8">
        <w:rPr>
          <w:rFonts w:ascii="Arial" w:hAnsi="Arial" w:cs="Arial"/>
        </w:rPr>
        <w:t>Ước lượng số dòng code</w:t>
      </w:r>
      <w:bookmarkEnd w:id="25"/>
    </w:p>
    <w:p w14:paraId="1A30AFCC" w14:textId="30ECA170" w:rsidR="00931722" w:rsidRPr="00D914F8" w:rsidRDefault="003532CB" w:rsidP="00931722">
      <w:pPr>
        <w:rPr>
          <w:rFonts w:ascii="Arial" w:hAnsi="Arial" w:cs="Arial"/>
        </w:rPr>
      </w:pPr>
      <w:r>
        <w:rPr>
          <w:noProof/>
        </w:rPr>
        <w:drawing>
          <wp:inline distT="0" distB="0" distL="0" distR="0" wp14:anchorId="00FA1291" wp14:editId="407B7FEF">
            <wp:extent cx="5554980" cy="3200400"/>
            <wp:effectExtent l="0" t="0" r="762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FE857A" w14:textId="21BEFB8C" w:rsidR="00FF6F60" w:rsidRPr="00D914F8" w:rsidRDefault="00FF6F60" w:rsidP="005F1D68">
      <w:pPr>
        <w:pStyle w:val="Heading2"/>
        <w:rPr>
          <w:rFonts w:ascii="Arial" w:hAnsi="Arial" w:cs="Arial"/>
        </w:rPr>
      </w:pPr>
      <w:bookmarkStart w:id="26" w:name="_Toc28088497"/>
      <w:r w:rsidRPr="00D914F8">
        <w:rPr>
          <w:rFonts w:ascii="Arial" w:hAnsi="Arial" w:cs="Arial"/>
        </w:rPr>
        <w:t>Ước lượng số testcase</w:t>
      </w:r>
      <w:bookmarkEnd w:id="26"/>
      <w:r w:rsidRPr="00D914F8">
        <w:rPr>
          <w:rFonts w:ascii="Arial" w:hAnsi="Arial" w:cs="Arial"/>
        </w:rPr>
        <w:t xml:space="preserve"> </w:t>
      </w:r>
    </w:p>
    <w:tbl>
      <w:tblPr>
        <w:tblStyle w:val="TableGrid"/>
        <w:tblW w:w="8820" w:type="dxa"/>
        <w:tblInd w:w="-5" w:type="dxa"/>
        <w:tblLook w:val="04A0" w:firstRow="1" w:lastRow="0" w:firstColumn="1" w:lastColumn="0" w:noHBand="0" w:noVBand="1"/>
      </w:tblPr>
      <w:tblGrid>
        <w:gridCol w:w="4950"/>
        <w:gridCol w:w="3870"/>
      </w:tblGrid>
      <w:tr w:rsidR="00291829" w:rsidRPr="00D914F8" w14:paraId="3E7166D5" w14:textId="77777777" w:rsidTr="003532CB">
        <w:trPr>
          <w:trHeight w:val="463"/>
        </w:trPr>
        <w:tc>
          <w:tcPr>
            <w:tcW w:w="4950" w:type="dxa"/>
          </w:tcPr>
          <w:p w14:paraId="3BAAE40D"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Tính năng</w:t>
            </w:r>
          </w:p>
        </w:tc>
        <w:tc>
          <w:tcPr>
            <w:tcW w:w="3870" w:type="dxa"/>
          </w:tcPr>
          <w:p w14:paraId="25FB8D88"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Số testcase</w:t>
            </w:r>
          </w:p>
        </w:tc>
      </w:tr>
      <w:tr w:rsidR="00291829" w:rsidRPr="00D914F8" w14:paraId="26C6A48A" w14:textId="77777777" w:rsidTr="003532CB">
        <w:trPr>
          <w:trHeight w:val="454"/>
        </w:trPr>
        <w:tc>
          <w:tcPr>
            <w:tcW w:w="4950" w:type="dxa"/>
          </w:tcPr>
          <w:p w14:paraId="1F82DDB6" w14:textId="77777777" w:rsidR="00291829" w:rsidRPr="00D914F8" w:rsidRDefault="00291829" w:rsidP="00291829">
            <w:pPr>
              <w:jc w:val="left"/>
              <w:rPr>
                <w:rFonts w:ascii="Arial" w:hAnsi="Arial" w:cs="Arial"/>
                <w:sz w:val="26"/>
                <w:szCs w:val="26"/>
              </w:rPr>
            </w:pPr>
            <w:r w:rsidRPr="00D914F8">
              <w:rPr>
                <w:rFonts w:ascii="Arial" w:hAnsi="Arial" w:cs="Arial"/>
                <w:sz w:val="26"/>
                <w:szCs w:val="26"/>
              </w:rPr>
              <w:t>Phân quyền user và admin</w:t>
            </w:r>
          </w:p>
        </w:tc>
        <w:tc>
          <w:tcPr>
            <w:tcW w:w="3870" w:type="dxa"/>
          </w:tcPr>
          <w:p w14:paraId="7A804AE8"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10</w:t>
            </w:r>
          </w:p>
        </w:tc>
      </w:tr>
      <w:tr w:rsidR="00291829" w:rsidRPr="00D914F8" w14:paraId="6AD9A0A3" w14:textId="77777777" w:rsidTr="003532CB">
        <w:trPr>
          <w:trHeight w:val="463"/>
        </w:trPr>
        <w:tc>
          <w:tcPr>
            <w:tcW w:w="4950" w:type="dxa"/>
          </w:tcPr>
          <w:p w14:paraId="2DA2F828"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Khách hàng có thể tạo tài khoản, xem thông tin cá nhân, thông tin giỏ hàng,…</w:t>
            </w:r>
          </w:p>
        </w:tc>
        <w:tc>
          <w:tcPr>
            <w:tcW w:w="3870" w:type="dxa"/>
          </w:tcPr>
          <w:p w14:paraId="6016EEF2"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20</w:t>
            </w:r>
          </w:p>
        </w:tc>
      </w:tr>
      <w:tr w:rsidR="00291829" w:rsidRPr="00D914F8" w14:paraId="733A88FC" w14:textId="77777777" w:rsidTr="003532CB">
        <w:trPr>
          <w:trHeight w:val="463"/>
        </w:trPr>
        <w:tc>
          <w:tcPr>
            <w:tcW w:w="4950" w:type="dxa"/>
          </w:tcPr>
          <w:p w14:paraId="39F48E8B"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Admin có thể thêm, sửa, xóa : user, category, product</w:t>
            </w:r>
          </w:p>
        </w:tc>
        <w:tc>
          <w:tcPr>
            <w:tcW w:w="3870" w:type="dxa"/>
          </w:tcPr>
          <w:p w14:paraId="760D31C0"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20</w:t>
            </w:r>
          </w:p>
        </w:tc>
      </w:tr>
      <w:tr w:rsidR="00291829" w:rsidRPr="00D914F8" w14:paraId="0E26C30E" w14:textId="77777777" w:rsidTr="003532CB">
        <w:trPr>
          <w:trHeight w:val="454"/>
        </w:trPr>
        <w:tc>
          <w:tcPr>
            <w:tcW w:w="4950" w:type="dxa"/>
          </w:tcPr>
          <w:p w14:paraId="27A61DAA"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Người dùng có thể đọc thông tin sản phẩm ở chế độ offline</w:t>
            </w:r>
          </w:p>
        </w:tc>
        <w:tc>
          <w:tcPr>
            <w:tcW w:w="3870" w:type="dxa"/>
          </w:tcPr>
          <w:p w14:paraId="2ACCCED0"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25</w:t>
            </w:r>
          </w:p>
        </w:tc>
      </w:tr>
      <w:tr w:rsidR="00291829" w:rsidRPr="00D914F8" w14:paraId="725B2AB6" w14:textId="77777777" w:rsidTr="003532CB">
        <w:trPr>
          <w:trHeight w:val="463"/>
        </w:trPr>
        <w:tc>
          <w:tcPr>
            <w:tcW w:w="4950" w:type="dxa"/>
          </w:tcPr>
          <w:p w14:paraId="00159A20"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Giao diện hiển thị danh mục dảnh phẩm, thông tin về sản phẩm, sản phẩm đang bán chạy,…</w:t>
            </w:r>
          </w:p>
        </w:tc>
        <w:tc>
          <w:tcPr>
            <w:tcW w:w="3870" w:type="dxa"/>
          </w:tcPr>
          <w:p w14:paraId="57C66D47"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30</w:t>
            </w:r>
          </w:p>
        </w:tc>
      </w:tr>
      <w:tr w:rsidR="00291829" w:rsidRPr="00D914F8" w14:paraId="551C7B35" w14:textId="77777777" w:rsidTr="003532CB">
        <w:trPr>
          <w:trHeight w:val="454"/>
        </w:trPr>
        <w:tc>
          <w:tcPr>
            <w:tcW w:w="4950" w:type="dxa"/>
          </w:tcPr>
          <w:p w14:paraId="2E828181"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Tương thích với nhiều trình duyệt web như Chrome, IE, Safari, Fire Fox,…</w:t>
            </w:r>
          </w:p>
        </w:tc>
        <w:tc>
          <w:tcPr>
            <w:tcW w:w="3870" w:type="dxa"/>
          </w:tcPr>
          <w:p w14:paraId="5FAEEF3A"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50</w:t>
            </w:r>
          </w:p>
        </w:tc>
      </w:tr>
      <w:tr w:rsidR="00291829" w:rsidRPr="00D914F8" w14:paraId="05B29870" w14:textId="77777777" w:rsidTr="003532CB">
        <w:trPr>
          <w:trHeight w:val="463"/>
        </w:trPr>
        <w:tc>
          <w:tcPr>
            <w:tcW w:w="4950" w:type="dxa"/>
          </w:tcPr>
          <w:p w14:paraId="40AF72C0"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Tổng</w:t>
            </w:r>
          </w:p>
        </w:tc>
        <w:tc>
          <w:tcPr>
            <w:tcW w:w="3870" w:type="dxa"/>
          </w:tcPr>
          <w:p w14:paraId="25D20911"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155</w:t>
            </w:r>
          </w:p>
        </w:tc>
      </w:tr>
    </w:tbl>
    <w:p w14:paraId="36C4EC52" w14:textId="77777777" w:rsidR="00291829" w:rsidRPr="00D914F8" w:rsidRDefault="00291829" w:rsidP="00291829">
      <w:pPr>
        <w:rPr>
          <w:rFonts w:ascii="Arial" w:hAnsi="Arial" w:cs="Arial"/>
        </w:rPr>
      </w:pPr>
    </w:p>
    <w:p w14:paraId="6C481F39" w14:textId="77777777" w:rsidR="00013235" w:rsidRPr="00D914F8" w:rsidRDefault="00013235" w:rsidP="00013235">
      <w:pPr>
        <w:rPr>
          <w:rFonts w:ascii="Arial" w:hAnsi="Arial" w:cs="Arial"/>
          <w:sz w:val="26"/>
          <w:szCs w:val="26"/>
        </w:rPr>
      </w:pPr>
      <w:r w:rsidRPr="00D914F8">
        <w:rPr>
          <w:rFonts w:ascii="Arial" w:hAnsi="Arial" w:cs="Arial"/>
          <w:sz w:val="26"/>
          <w:szCs w:val="26"/>
          <w:lang w:val="fr-FR"/>
        </w:rPr>
        <w:t>Qui định số dòng comment trên mỗi Kloc : 100 dòng trên mỗi Kloc,</w:t>
      </w:r>
    </w:p>
    <w:p w14:paraId="25E2C8D1" w14:textId="77777777" w:rsidR="00013235" w:rsidRPr="00D914F8" w:rsidRDefault="00013235" w:rsidP="00013235">
      <w:pPr>
        <w:rPr>
          <w:rFonts w:ascii="Arial" w:hAnsi="Arial" w:cs="Arial"/>
          <w:sz w:val="26"/>
          <w:szCs w:val="26"/>
        </w:rPr>
      </w:pPr>
      <w:r w:rsidRPr="00D914F8">
        <w:rPr>
          <w:rFonts w:ascii="Arial" w:hAnsi="Arial" w:cs="Arial"/>
          <w:sz w:val="26"/>
          <w:szCs w:val="26"/>
          <w:lang w:val="fr-FR"/>
        </w:rPr>
        <w:t>Qui định về số unit test, automation test : 50 unit test, 100 automation test</w:t>
      </w:r>
    </w:p>
    <w:p w14:paraId="19E3421F" w14:textId="77D868C0" w:rsidR="005A7714" w:rsidRPr="00D914F8" w:rsidRDefault="00DE0787" w:rsidP="005F1D68">
      <w:pPr>
        <w:pStyle w:val="Heading1"/>
        <w:rPr>
          <w:rFonts w:ascii="Arial" w:hAnsi="Arial" w:cs="Arial"/>
        </w:rPr>
      </w:pPr>
      <w:bookmarkStart w:id="27" w:name="_Toc28088498"/>
      <w:r w:rsidRPr="00D914F8">
        <w:rPr>
          <w:rFonts w:ascii="Arial" w:hAnsi="Arial" w:cs="Arial"/>
        </w:rPr>
        <w:lastRenderedPageBreak/>
        <w:t>Phân tích thiết kế</w:t>
      </w:r>
      <w:bookmarkEnd w:id="27"/>
      <w:r w:rsidRPr="00D914F8">
        <w:rPr>
          <w:rFonts w:ascii="Arial" w:hAnsi="Arial" w:cs="Arial"/>
        </w:rPr>
        <w:t xml:space="preserve"> </w:t>
      </w:r>
    </w:p>
    <w:p w14:paraId="732BB5D3" w14:textId="5BF8982D" w:rsidR="005F1D68" w:rsidRPr="00D914F8" w:rsidRDefault="003F1120" w:rsidP="005F1D68">
      <w:pPr>
        <w:pStyle w:val="Heading2"/>
        <w:rPr>
          <w:rFonts w:ascii="Arial" w:hAnsi="Arial" w:cs="Arial"/>
        </w:rPr>
      </w:pPr>
      <w:bookmarkStart w:id="28" w:name="_Toc28088499"/>
      <w:r w:rsidRPr="00D914F8">
        <w:rPr>
          <w:rFonts w:ascii="Arial" w:hAnsi="Arial" w:cs="Arial"/>
        </w:rPr>
        <w:t>Cơ sở dữ liệu</w:t>
      </w:r>
      <w:bookmarkEnd w:id="28"/>
    </w:p>
    <w:p w14:paraId="3F5C76FC" w14:textId="4F88A870" w:rsidR="0003626B" w:rsidRPr="0003626B" w:rsidRDefault="0003626B" w:rsidP="0003626B">
      <w:pPr>
        <w:pStyle w:val="ListParagraph"/>
        <w:numPr>
          <w:ilvl w:val="0"/>
          <w:numId w:val="29"/>
        </w:numPr>
        <w:rPr>
          <w:rFonts w:ascii="Arial" w:hAnsi="Arial" w:cs="Arial"/>
          <w:sz w:val="26"/>
          <w:szCs w:val="26"/>
          <w:lang w:eastAsia="en-US" w:bidi="ar-SA"/>
        </w:rPr>
      </w:pPr>
      <w:r w:rsidRPr="0003626B">
        <w:rPr>
          <w:rFonts w:ascii="Arial" w:hAnsi="Arial" w:cs="Arial"/>
          <w:sz w:val="26"/>
          <w:szCs w:val="26"/>
          <w:lang w:eastAsia="en-US" w:bidi="ar-SA"/>
        </w:rPr>
        <w:t>Lưu thông tin của người tải ứng dụng</w:t>
      </w:r>
    </w:p>
    <w:p w14:paraId="594D7983" w14:textId="1FD54020" w:rsidR="0003626B" w:rsidRPr="0003626B" w:rsidRDefault="0003626B" w:rsidP="0003626B">
      <w:pPr>
        <w:pStyle w:val="ListParagraph"/>
        <w:numPr>
          <w:ilvl w:val="0"/>
          <w:numId w:val="29"/>
        </w:numPr>
        <w:rPr>
          <w:rFonts w:ascii="Arial" w:hAnsi="Arial" w:cs="Arial"/>
          <w:sz w:val="26"/>
          <w:szCs w:val="26"/>
          <w:lang w:eastAsia="en-US" w:bidi="ar-SA"/>
        </w:rPr>
      </w:pPr>
      <w:r w:rsidRPr="0003626B">
        <w:rPr>
          <w:rFonts w:ascii="Arial" w:hAnsi="Arial" w:cs="Arial"/>
          <w:sz w:val="26"/>
          <w:szCs w:val="26"/>
          <w:lang w:eastAsia="en-US" w:bidi="ar-SA"/>
        </w:rPr>
        <w:t>Lưu thông tin, chức năng của các nhân vật trong game</w:t>
      </w:r>
    </w:p>
    <w:p w14:paraId="0C3B79E0" w14:textId="5A2CA39D" w:rsidR="0003626B" w:rsidRPr="0003626B" w:rsidRDefault="0003626B" w:rsidP="0003626B">
      <w:pPr>
        <w:pStyle w:val="ListParagraph"/>
        <w:numPr>
          <w:ilvl w:val="0"/>
          <w:numId w:val="29"/>
        </w:numPr>
        <w:rPr>
          <w:rFonts w:ascii="Arial" w:hAnsi="Arial" w:cs="Arial"/>
          <w:sz w:val="26"/>
          <w:szCs w:val="26"/>
          <w:lang w:eastAsia="en-US" w:bidi="ar-SA"/>
        </w:rPr>
      </w:pPr>
      <w:r w:rsidRPr="0003626B">
        <w:rPr>
          <w:rFonts w:ascii="Arial" w:hAnsi="Arial" w:cs="Arial"/>
          <w:sz w:val="26"/>
          <w:szCs w:val="26"/>
          <w:lang w:eastAsia="en-US" w:bidi="ar-SA"/>
        </w:rPr>
        <w:t>Mỗi màn hình chính có nhạc nền riêng nên các bài hát được chia ra theo các cảnh đấu cụ thể của trò chơi</w:t>
      </w:r>
    </w:p>
    <w:p w14:paraId="2AAC20E5" w14:textId="4887110D" w:rsidR="005A52B0" w:rsidRPr="0003626B" w:rsidRDefault="0003626B" w:rsidP="0003626B">
      <w:pPr>
        <w:pStyle w:val="ListParagraph"/>
        <w:numPr>
          <w:ilvl w:val="0"/>
          <w:numId w:val="29"/>
        </w:numPr>
        <w:rPr>
          <w:rFonts w:ascii="Arial" w:hAnsi="Arial" w:cs="Arial"/>
          <w:sz w:val="26"/>
          <w:szCs w:val="26"/>
          <w:lang w:eastAsia="en-US" w:bidi="ar-SA"/>
        </w:rPr>
      </w:pPr>
      <w:r w:rsidRPr="0003626B">
        <w:rPr>
          <w:rFonts w:ascii="Arial" w:hAnsi="Arial" w:cs="Arial"/>
          <w:sz w:val="26"/>
          <w:szCs w:val="26"/>
          <w:lang w:eastAsia="en-US" w:bidi="ar-SA"/>
        </w:rPr>
        <w:t>Lưu lại các lever, tác nhân xuất hiện trong mỗi cảnh để tạo mức độ khác nhau</w:t>
      </w:r>
    </w:p>
    <w:p w14:paraId="029F24CB" w14:textId="77777777" w:rsidR="00443666" w:rsidRPr="00D914F8" w:rsidRDefault="002B0850" w:rsidP="00443666">
      <w:pPr>
        <w:pStyle w:val="Heading2"/>
        <w:rPr>
          <w:rFonts w:ascii="Arial" w:hAnsi="Arial" w:cs="Arial"/>
          <w:lang w:eastAsia="en-US" w:bidi="ar-SA"/>
        </w:rPr>
      </w:pPr>
      <w:r w:rsidRPr="00D914F8">
        <w:rPr>
          <w:rFonts w:ascii="Arial" w:hAnsi="Arial" w:cs="Arial"/>
          <w:lang w:eastAsia="en-US" w:bidi="ar-SA"/>
        </w:rPr>
        <w:t xml:space="preserve"> </w:t>
      </w:r>
      <w:bookmarkStart w:id="29" w:name="_Toc28088500"/>
      <w:r w:rsidRPr="00D914F8">
        <w:rPr>
          <w:rFonts w:ascii="Arial" w:hAnsi="Arial" w:cs="Arial"/>
          <w:lang w:eastAsia="en-US" w:bidi="ar-SA"/>
        </w:rPr>
        <w:t>Giao diện</w:t>
      </w:r>
      <w:bookmarkEnd w:id="29"/>
    </w:p>
    <w:p w14:paraId="2E7A14AF" w14:textId="38BEA3DF" w:rsidR="00F23B38" w:rsidRDefault="00353AD7" w:rsidP="00F23B38">
      <w:pPr>
        <w:pStyle w:val="ListParagraph"/>
        <w:numPr>
          <w:ilvl w:val="0"/>
          <w:numId w:val="21"/>
        </w:numPr>
        <w:rPr>
          <w:rFonts w:ascii="Arial" w:hAnsi="Arial" w:cs="Arial"/>
          <w:sz w:val="26"/>
          <w:szCs w:val="26"/>
          <w:lang w:eastAsia="en-US" w:bidi="ar-SA"/>
        </w:rPr>
      </w:pPr>
      <w:r>
        <w:rPr>
          <w:rFonts w:ascii="Arial" w:hAnsi="Arial" w:cs="Arial"/>
          <w:sz w:val="26"/>
          <w:szCs w:val="26"/>
          <w:lang w:eastAsia="en-US" w:bidi="ar-SA"/>
        </w:rPr>
        <w:t>Giao diện khi người dùng đăng nhập vào trò chơi</w:t>
      </w:r>
    </w:p>
    <w:p w14:paraId="04A17629" w14:textId="479FD8EF" w:rsidR="00353AD7" w:rsidRPr="00D914F8" w:rsidRDefault="00353AD7" w:rsidP="00353AD7">
      <w:pPr>
        <w:pStyle w:val="ListParagraph"/>
        <w:ind w:left="720"/>
        <w:rPr>
          <w:rFonts w:ascii="Arial" w:hAnsi="Arial" w:cs="Arial"/>
          <w:sz w:val="26"/>
          <w:szCs w:val="26"/>
          <w:lang w:eastAsia="en-US" w:bidi="ar-SA"/>
        </w:rPr>
      </w:pPr>
      <w:r>
        <w:rPr>
          <w:noProof/>
        </w:rPr>
        <w:drawing>
          <wp:inline distT="0" distB="0" distL="0" distR="0" wp14:anchorId="5A5234CB" wp14:editId="54F345EE">
            <wp:extent cx="5158740" cy="3134360"/>
            <wp:effectExtent l="0" t="0" r="3810" b="8890"/>
            <wp:docPr id="23" name="Hình ảnh 23"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gin.png"/>
                    <pic:cNvPicPr/>
                  </pic:nvPicPr>
                  <pic:blipFill>
                    <a:blip r:embed="rId21">
                      <a:extLst>
                        <a:ext uri="{28A0092B-C50C-407E-A947-70E740481C1C}">
                          <a14:useLocalDpi xmlns:a14="http://schemas.microsoft.com/office/drawing/2010/main" val="0"/>
                        </a:ext>
                      </a:extLst>
                    </a:blip>
                    <a:stretch>
                      <a:fillRect/>
                    </a:stretch>
                  </pic:blipFill>
                  <pic:spPr>
                    <a:xfrm>
                      <a:off x="0" y="0"/>
                      <a:ext cx="5159653" cy="3134915"/>
                    </a:xfrm>
                    <a:prstGeom prst="rect">
                      <a:avLst/>
                    </a:prstGeom>
                  </pic:spPr>
                </pic:pic>
              </a:graphicData>
            </a:graphic>
          </wp:inline>
        </w:drawing>
      </w:r>
    </w:p>
    <w:p w14:paraId="48F369C0" w14:textId="74A3F60C" w:rsidR="009000A4" w:rsidRPr="00D914F8" w:rsidRDefault="009000A4" w:rsidP="009000A4">
      <w:pPr>
        <w:rPr>
          <w:rFonts w:ascii="Arial" w:hAnsi="Arial" w:cs="Arial"/>
          <w:lang w:eastAsia="en-US" w:bidi="ar-SA"/>
        </w:rPr>
      </w:pPr>
    </w:p>
    <w:p w14:paraId="51232A7C" w14:textId="4182E0AD" w:rsidR="00F23B38" w:rsidRPr="00D914F8" w:rsidRDefault="00353AD7" w:rsidP="00F23B38">
      <w:pPr>
        <w:pStyle w:val="ListParagraph"/>
        <w:numPr>
          <w:ilvl w:val="0"/>
          <w:numId w:val="21"/>
        </w:numPr>
        <w:rPr>
          <w:rFonts w:ascii="Arial" w:hAnsi="Arial" w:cs="Arial"/>
          <w:sz w:val="26"/>
          <w:szCs w:val="26"/>
          <w:lang w:eastAsia="en-US" w:bidi="ar-SA"/>
        </w:rPr>
      </w:pPr>
      <w:r>
        <w:rPr>
          <w:rFonts w:ascii="Arial" w:hAnsi="Arial" w:cs="Arial"/>
          <w:sz w:val="26"/>
          <w:szCs w:val="26"/>
          <w:lang w:eastAsia="en-US" w:bidi="ar-SA"/>
        </w:rPr>
        <w:t>Giao diện chọn nhân vật chơi game</w:t>
      </w:r>
    </w:p>
    <w:p w14:paraId="4D03A379" w14:textId="25A608E6" w:rsidR="009000A4" w:rsidRPr="00D914F8" w:rsidRDefault="00353AD7" w:rsidP="009000A4">
      <w:pPr>
        <w:rPr>
          <w:rFonts w:ascii="Arial" w:hAnsi="Arial" w:cs="Arial"/>
          <w:lang w:eastAsia="en-US" w:bidi="ar-SA"/>
        </w:rPr>
      </w:pPr>
      <w:r>
        <w:rPr>
          <w:noProof/>
        </w:rPr>
        <w:lastRenderedPageBreak/>
        <w:drawing>
          <wp:inline distT="0" distB="0" distL="0" distR="0" wp14:anchorId="6DB02396" wp14:editId="1378F806">
            <wp:extent cx="5631180" cy="3135386"/>
            <wp:effectExtent l="0" t="0" r="7620" b="825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564971_568552726967671_4318313088953614336_n.png"/>
                    <pic:cNvPicPr/>
                  </pic:nvPicPr>
                  <pic:blipFill>
                    <a:blip r:embed="rId22">
                      <a:extLst>
                        <a:ext uri="{28A0092B-C50C-407E-A947-70E740481C1C}">
                          <a14:useLocalDpi xmlns:a14="http://schemas.microsoft.com/office/drawing/2010/main" val="0"/>
                        </a:ext>
                      </a:extLst>
                    </a:blip>
                    <a:stretch>
                      <a:fillRect/>
                    </a:stretch>
                  </pic:blipFill>
                  <pic:spPr>
                    <a:xfrm>
                      <a:off x="0" y="0"/>
                      <a:ext cx="5642870" cy="3141895"/>
                    </a:xfrm>
                    <a:prstGeom prst="rect">
                      <a:avLst/>
                    </a:prstGeom>
                  </pic:spPr>
                </pic:pic>
              </a:graphicData>
            </a:graphic>
          </wp:inline>
        </w:drawing>
      </w:r>
    </w:p>
    <w:p w14:paraId="6337416D" w14:textId="59D5D13B" w:rsidR="00F23B38" w:rsidRPr="00D914F8" w:rsidRDefault="00F23B38" w:rsidP="009000A4">
      <w:pPr>
        <w:rPr>
          <w:rFonts w:ascii="Arial" w:hAnsi="Arial" w:cs="Arial"/>
          <w:lang w:eastAsia="en-US" w:bidi="ar-SA"/>
        </w:rPr>
      </w:pPr>
    </w:p>
    <w:p w14:paraId="33959F91" w14:textId="1D9EC8B4" w:rsidR="006D3701" w:rsidRPr="00D914F8" w:rsidRDefault="006D3701" w:rsidP="006D3701">
      <w:pPr>
        <w:pStyle w:val="ListParagraph"/>
        <w:numPr>
          <w:ilvl w:val="0"/>
          <w:numId w:val="21"/>
        </w:numPr>
        <w:rPr>
          <w:rFonts w:ascii="Arial" w:hAnsi="Arial" w:cs="Arial"/>
          <w:sz w:val="26"/>
          <w:szCs w:val="26"/>
          <w:lang w:eastAsia="en-US" w:bidi="ar-SA"/>
        </w:rPr>
      </w:pPr>
      <w:r w:rsidRPr="00D914F8">
        <w:rPr>
          <w:rFonts w:ascii="Arial" w:hAnsi="Arial" w:cs="Arial"/>
          <w:sz w:val="26"/>
          <w:szCs w:val="26"/>
          <w:lang w:eastAsia="en-US" w:bidi="ar-SA"/>
        </w:rPr>
        <w:t xml:space="preserve">Giao diện </w:t>
      </w:r>
      <w:r w:rsidR="00353AD7">
        <w:rPr>
          <w:rFonts w:ascii="Arial" w:hAnsi="Arial" w:cs="Arial"/>
          <w:sz w:val="26"/>
          <w:szCs w:val="26"/>
          <w:lang w:eastAsia="en-US" w:bidi="ar-SA"/>
        </w:rPr>
        <w:t>đánh quái</w:t>
      </w:r>
    </w:p>
    <w:p w14:paraId="0D919661" w14:textId="222818FC" w:rsidR="00D826F0" w:rsidRPr="00D914F8" w:rsidRDefault="00353AD7" w:rsidP="009000A4">
      <w:pPr>
        <w:rPr>
          <w:rFonts w:ascii="Arial" w:hAnsi="Arial" w:cs="Arial"/>
          <w:lang w:eastAsia="en-US" w:bidi="ar-SA"/>
        </w:rPr>
      </w:pPr>
      <w:r>
        <w:rPr>
          <w:noProof/>
        </w:rPr>
        <w:drawing>
          <wp:inline distT="0" distB="0" distL="0" distR="0" wp14:anchorId="5F100701" wp14:editId="7E1FB9CE">
            <wp:extent cx="5575300" cy="3136106"/>
            <wp:effectExtent l="0" t="0" r="6350" b="7620"/>
            <wp:docPr id="26" name="Hình ảnh 26"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9904509_439037090206254_5634782090584129536_n.png"/>
                    <pic:cNvPicPr/>
                  </pic:nvPicPr>
                  <pic:blipFill>
                    <a:blip r:embed="rId23">
                      <a:extLst>
                        <a:ext uri="{28A0092B-C50C-407E-A947-70E740481C1C}">
                          <a14:useLocalDpi xmlns:a14="http://schemas.microsoft.com/office/drawing/2010/main" val="0"/>
                        </a:ext>
                      </a:extLst>
                    </a:blip>
                    <a:stretch>
                      <a:fillRect/>
                    </a:stretch>
                  </pic:blipFill>
                  <pic:spPr>
                    <a:xfrm>
                      <a:off x="0" y="0"/>
                      <a:ext cx="5575300" cy="3136106"/>
                    </a:xfrm>
                    <a:prstGeom prst="rect">
                      <a:avLst/>
                    </a:prstGeom>
                  </pic:spPr>
                </pic:pic>
              </a:graphicData>
            </a:graphic>
          </wp:inline>
        </w:drawing>
      </w:r>
    </w:p>
    <w:p w14:paraId="732EE1EB" w14:textId="4D6340C4" w:rsidR="009D290A" w:rsidRPr="00D914F8" w:rsidRDefault="009D290A" w:rsidP="00443666">
      <w:pPr>
        <w:pStyle w:val="Heading1"/>
        <w:rPr>
          <w:rFonts w:ascii="Arial" w:hAnsi="Arial" w:cs="Arial"/>
        </w:rPr>
      </w:pPr>
      <w:bookmarkStart w:id="30" w:name="_Toc28088501"/>
      <w:r w:rsidRPr="00D914F8">
        <w:rPr>
          <w:rFonts w:ascii="Arial" w:hAnsi="Arial" w:cs="Arial"/>
        </w:rPr>
        <w:t>Giám sát dự án</w:t>
      </w:r>
      <w:bookmarkEnd w:id="30"/>
    </w:p>
    <w:p w14:paraId="36610AD8" w14:textId="10D1CC69" w:rsidR="00F45E06" w:rsidRPr="00D914F8" w:rsidRDefault="00F45E06" w:rsidP="00443666">
      <w:pPr>
        <w:pStyle w:val="Heading2"/>
        <w:rPr>
          <w:rFonts w:ascii="Arial" w:hAnsi="Arial" w:cs="Arial"/>
        </w:rPr>
      </w:pPr>
      <w:bookmarkStart w:id="31" w:name="_Toc28088502"/>
      <w:r w:rsidRPr="00D914F8">
        <w:rPr>
          <w:rFonts w:ascii="Arial" w:hAnsi="Arial" w:cs="Arial"/>
        </w:rPr>
        <w:t>Trả lời câu hỏi</w:t>
      </w:r>
      <w:bookmarkEnd w:id="31"/>
    </w:p>
    <w:p w14:paraId="2708B202" w14:textId="77777777" w:rsidR="00667DD5" w:rsidRPr="00D914F8" w:rsidRDefault="003A3FFF" w:rsidP="00283799">
      <w:pPr>
        <w:pStyle w:val="ListParagraph"/>
        <w:numPr>
          <w:ilvl w:val="0"/>
          <w:numId w:val="7"/>
        </w:numPr>
        <w:rPr>
          <w:rFonts w:ascii="Arial" w:hAnsi="Arial" w:cs="Arial"/>
          <w:b/>
          <w:iCs/>
          <w:sz w:val="26"/>
          <w:szCs w:val="26"/>
        </w:rPr>
      </w:pPr>
      <w:r w:rsidRPr="00D914F8">
        <w:rPr>
          <w:rFonts w:ascii="Arial" w:hAnsi="Arial" w:cs="Arial"/>
          <w:b/>
          <w:iCs/>
          <w:sz w:val="26"/>
          <w:szCs w:val="26"/>
        </w:rPr>
        <w:t>Khách hàng yêu cầu</w:t>
      </w:r>
      <w:r w:rsidR="00BD4022" w:rsidRPr="00D914F8">
        <w:rPr>
          <w:rFonts w:ascii="Arial" w:hAnsi="Arial" w:cs="Arial"/>
          <w:b/>
          <w:iCs/>
          <w:sz w:val="26"/>
          <w:szCs w:val="26"/>
        </w:rPr>
        <w:t xml:space="preserve">: </w:t>
      </w:r>
      <w:r w:rsidR="005A4994" w:rsidRPr="00D914F8">
        <w:rPr>
          <w:rFonts w:ascii="Arial" w:hAnsi="Arial" w:cs="Arial"/>
          <w:b/>
          <w:iCs/>
          <w:sz w:val="26"/>
          <w:szCs w:val="26"/>
        </w:rPr>
        <w:t>“</w:t>
      </w:r>
      <w:r w:rsidRPr="00D914F8">
        <w:rPr>
          <w:rFonts w:ascii="Arial" w:hAnsi="Arial" w:cs="Arial"/>
          <w:b/>
          <w:iCs/>
          <w:sz w:val="26"/>
          <w:szCs w:val="26"/>
        </w:rPr>
        <w:t>Cần có người làm việc trực tiếp ở công ty chúng tôi để tiện trao đổi và sửa lỗi?”.</w:t>
      </w:r>
    </w:p>
    <w:p w14:paraId="330E6F9A" w14:textId="77777777" w:rsidR="00E067E3" w:rsidRPr="00D914F8" w:rsidRDefault="003A3FFF" w:rsidP="007E7DEF">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Nhóm quản lý sẽ trả lời thế nào</w:t>
      </w:r>
      <w:r w:rsidR="00667DD5" w:rsidRPr="00D914F8">
        <w:rPr>
          <w:rFonts w:ascii="Arial" w:hAnsi="Arial" w:cs="Arial"/>
          <w:bCs/>
          <w:iCs/>
          <w:sz w:val="26"/>
          <w:szCs w:val="26"/>
        </w:rPr>
        <w:t>:</w:t>
      </w:r>
      <w:r w:rsidR="007E7DEF" w:rsidRPr="00D914F8">
        <w:rPr>
          <w:rFonts w:ascii="Arial" w:hAnsi="Arial" w:cs="Arial"/>
          <w:bCs/>
          <w:iCs/>
          <w:sz w:val="26"/>
          <w:szCs w:val="26"/>
        </w:rPr>
        <w:t xml:space="preserve"> </w:t>
      </w:r>
    </w:p>
    <w:p w14:paraId="5B9B7F8E" w14:textId="3004611D" w:rsidR="007E7DEF" w:rsidRPr="00D914F8" w:rsidRDefault="00451E1C" w:rsidP="007E7DEF">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Đ</w:t>
      </w:r>
      <w:r w:rsidR="007E7DEF" w:rsidRPr="00D914F8">
        <w:rPr>
          <w:rFonts w:ascii="Arial" w:hAnsi="Arial" w:cs="Arial"/>
          <w:bCs/>
          <w:iCs/>
          <w:sz w:val="26"/>
          <w:szCs w:val="26"/>
        </w:rPr>
        <w:t xml:space="preserve">iều này tôi nghĩ mình không thể đáp ứng anh(chị) được rồi. </w:t>
      </w:r>
      <w:r w:rsidRPr="00D914F8">
        <w:rPr>
          <w:rFonts w:ascii="Arial" w:hAnsi="Arial" w:cs="Arial"/>
          <w:bCs/>
          <w:iCs/>
          <w:sz w:val="26"/>
          <w:szCs w:val="26"/>
        </w:rPr>
        <w:t xml:space="preserve">Thứ nhất chúng ta đã thống nhất là trao đổi công việc qua Email, mọi thay đổi </w:t>
      </w:r>
      <w:r w:rsidRPr="00D914F8">
        <w:rPr>
          <w:rFonts w:ascii="Arial" w:hAnsi="Arial" w:cs="Arial"/>
          <w:bCs/>
          <w:iCs/>
          <w:sz w:val="26"/>
          <w:szCs w:val="26"/>
        </w:rPr>
        <w:lastRenderedPageBreak/>
        <w:t xml:space="preserve">phải được ghi lại. </w:t>
      </w:r>
      <w:r w:rsidR="002243F5" w:rsidRPr="00D914F8">
        <w:rPr>
          <w:rFonts w:ascii="Arial" w:hAnsi="Arial" w:cs="Arial"/>
          <w:bCs/>
          <w:iCs/>
          <w:sz w:val="26"/>
          <w:szCs w:val="26"/>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D914F8" w:rsidRDefault="00667DD5" w:rsidP="00667DD5">
      <w:pPr>
        <w:pStyle w:val="ListParagraph"/>
        <w:tabs>
          <w:tab w:val="right" w:leader="dot" w:pos="8780"/>
        </w:tabs>
        <w:ind w:left="720"/>
        <w:rPr>
          <w:rFonts w:ascii="Arial" w:hAnsi="Arial" w:cs="Arial"/>
          <w:bCs/>
          <w:iCs/>
          <w:sz w:val="26"/>
          <w:szCs w:val="26"/>
        </w:rPr>
      </w:pPr>
    </w:p>
    <w:p w14:paraId="78D2041A" w14:textId="0F05722C" w:rsidR="00667DD5" w:rsidRPr="00D914F8" w:rsidRDefault="00667DD5" w:rsidP="00283799">
      <w:pPr>
        <w:pStyle w:val="ListParagraph"/>
        <w:numPr>
          <w:ilvl w:val="0"/>
          <w:numId w:val="7"/>
        </w:numPr>
        <w:rPr>
          <w:rFonts w:ascii="Arial" w:hAnsi="Arial" w:cs="Arial"/>
          <w:b/>
          <w:iCs/>
          <w:sz w:val="26"/>
          <w:szCs w:val="26"/>
        </w:rPr>
      </w:pPr>
      <w:r w:rsidRPr="00D914F8">
        <w:rPr>
          <w:rFonts w:ascii="Arial" w:hAnsi="Arial" w:cs="Arial"/>
          <w:b/>
          <w:iCs/>
          <w:sz w:val="26"/>
          <w:szCs w:val="26"/>
        </w:rPr>
        <w:t>Khách hàng yêu cầu: “Oh</w:t>
      </w:r>
      <w:r w:rsidR="00954A4A" w:rsidRPr="00D914F8">
        <w:rPr>
          <w:rFonts w:ascii="Arial" w:hAnsi="Arial" w:cs="Arial"/>
          <w:b/>
          <w:iCs/>
          <w:sz w:val="26"/>
          <w:szCs w:val="26"/>
        </w:rPr>
        <w:t xml:space="preserve">. Xếp chúng tôi sử dụng máy tính cài hệ điều hành </w:t>
      </w:r>
      <w:r w:rsidR="00915C78" w:rsidRPr="00D914F8">
        <w:rPr>
          <w:rFonts w:ascii="Arial" w:hAnsi="Arial" w:cs="Arial"/>
          <w:b/>
          <w:iCs/>
          <w:sz w:val="26"/>
          <w:szCs w:val="26"/>
        </w:rPr>
        <w:t xml:space="preserve">Windows </w:t>
      </w:r>
      <w:r w:rsidR="00353AD7">
        <w:rPr>
          <w:rFonts w:ascii="Arial" w:hAnsi="Arial" w:cs="Arial"/>
          <w:b/>
          <w:iCs/>
          <w:sz w:val="26"/>
          <w:szCs w:val="26"/>
        </w:rPr>
        <w:t>android 5.5 ấy</w:t>
      </w:r>
      <w:r w:rsidR="00D82BE2" w:rsidRPr="00D914F8">
        <w:rPr>
          <w:rFonts w:ascii="Arial" w:hAnsi="Arial" w:cs="Arial"/>
          <w:b/>
          <w:iCs/>
          <w:sz w:val="26"/>
          <w:szCs w:val="26"/>
        </w:rPr>
        <w:t>.</w:t>
      </w:r>
      <w:r w:rsidR="00915C78" w:rsidRPr="00D914F8">
        <w:rPr>
          <w:rFonts w:ascii="Arial" w:hAnsi="Arial" w:cs="Arial"/>
          <w:b/>
          <w:iCs/>
          <w:sz w:val="26"/>
          <w:szCs w:val="26"/>
        </w:rPr>
        <w:t xml:space="preserve"> Liệu phần mềm này </w:t>
      </w:r>
      <w:r w:rsidR="004C71FA" w:rsidRPr="00D914F8">
        <w:rPr>
          <w:rFonts w:ascii="Arial" w:hAnsi="Arial" w:cs="Arial"/>
          <w:b/>
          <w:iCs/>
          <w:sz w:val="26"/>
          <w:szCs w:val="26"/>
        </w:rPr>
        <w:t>phải chạy được đấy nhé</w:t>
      </w:r>
      <w:r w:rsidR="00DB2EB7" w:rsidRPr="00D914F8">
        <w:rPr>
          <w:rFonts w:ascii="Arial" w:hAnsi="Arial" w:cs="Arial"/>
          <w:b/>
          <w:iCs/>
          <w:sz w:val="26"/>
          <w:szCs w:val="26"/>
        </w:rPr>
        <w:t>. Ông</w:t>
      </w:r>
      <w:r w:rsidR="00353AD7">
        <w:rPr>
          <w:rFonts w:ascii="Arial" w:hAnsi="Arial" w:cs="Arial"/>
          <w:b/>
          <w:iCs/>
          <w:sz w:val="26"/>
          <w:szCs w:val="26"/>
        </w:rPr>
        <w:t xml:space="preserve"> ấy</w:t>
      </w:r>
      <w:r w:rsidR="00DB2EB7" w:rsidRPr="00D914F8">
        <w:rPr>
          <w:rFonts w:ascii="Arial" w:hAnsi="Arial" w:cs="Arial"/>
          <w:b/>
          <w:iCs/>
          <w:sz w:val="26"/>
          <w:szCs w:val="26"/>
        </w:rPr>
        <w:t xml:space="preserve"> mới là người duyệt cái này đấy</w:t>
      </w:r>
      <w:r w:rsidRPr="00D914F8">
        <w:rPr>
          <w:rFonts w:ascii="Arial" w:hAnsi="Arial" w:cs="Arial"/>
          <w:b/>
          <w:iCs/>
          <w:sz w:val="26"/>
          <w:szCs w:val="26"/>
        </w:rPr>
        <w:t>”.</w:t>
      </w:r>
    </w:p>
    <w:p w14:paraId="2BF454A1" w14:textId="4B770510" w:rsidR="00A20D2D" w:rsidRPr="00D914F8" w:rsidRDefault="00667DD5" w:rsidP="00A20D2D">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Nhóm quản lý sẽ trả lời thế nào:</w:t>
      </w:r>
      <w:r w:rsidR="00A20D2D" w:rsidRPr="00D914F8">
        <w:rPr>
          <w:rFonts w:ascii="Arial" w:hAnsi="Arial" w:cs="Arial"/>
          <w:bCs/>
          <w:iCs/>
          <w:sz w:val="26"/>
          <w:szCs w:val="26"/>
        </w:rPr>
        <w:t xml:space="preserve"> Tất nhiên rồi. Xin anh hãy yên tâm. Đội ngũ dự án của công ty chúng tôi có trình độ cao và sẽ đáp ứng được những yêu cầu của anh đưa ra. Tuy nhiên xin anh hãy bổ sung </w:t>
      </w:r>
      <w:r w:rsidR="00BC4CC6" w:rsidRPr="00D914F8">
        <w:rPr>
          <w:rFonts w:ascii="Arial" w:hAnsi="Arial" w:cs="Arial"/>
          <w:bCs/>
          <w:iCs/>
          <w:sz w:val="26"/>
          <w:szCs w:val="26"/>
        </w:rPr>
        <w:t>những yêu cầu của anh vào bản hợp đồng. Khi đó mọi sai phạm đều dễ giải quyết, cho cả anh lẫn tôi.</w:t>
      </w:r>
    </w:p>
    <w:p w14:paraId="65D94067" w14:textId="2F092283" w:rsidR="00667DD5" w:rsidRPr="00D914F8" w:rsidRDefault="00667DD5" w:rsidP="00667DD5">
      <w:pPr>
        <w:pStyle w:val="ListParagraph"/>
        <w:tabs>
          <w:tab w:val="right" w:leader="dot" w:pos="8780"/>
        </w:tabs>
        <w:ind w:left="720"/>
        <w:rPr>
          <w:rFonts w:ascii="Arial" w:hAnsi="Arial" w:cs="Arial"/>
          <w:bCs/>
          <w:iCs/>
          <w:sz w:val="26"/>
          <w:szCs w:val="26"/>
        </w:rPr>
      </w:pPr>
    </w:p>
    <w:p w14:paraId="576C666E" w14:textId="112E290E" w:rsidR="00460E60" w:rsidRPr="00D914F8" w:rsidRDefault="00460E60" w:rsidP="00283799">
      <w:pPr>
        <w:pStyle w:val="ListParagraph"/>
        <w:numPr>
          <w:ilvl w:val="0"/>
          <w:numId w:val="7"/>
        </w:numPr>
        <w:rPr>
          <w:rFonts w:ascii="Arial" w:hAnsi="Arial" w:cs="Arial"/>
          <w:b/>
          <w:iCs/>
          <w:sz w:val="26"/>
          <w:szCs w:val="26"/>
        </w:rPr>
      </w:pPr>
      <w:r w:rsidRPr="00D914F8">
        <w:rPr>
          <w:rFonts w:ascii="Arial" w:hAnsi="Arial" w:cs="Arial"/>
          <w:b/>
          <w:iCs/>
          <w:sz w:val="26"/>
          <w:szCs w:val="26"/>
        </w:rPr>
        <w:t>Khách hàng yêu cầu: “</w:t>
      </w:r>
      <w:r w:rsidR="00853CD0" w:rsidRPr="00D914F8">
        <w:rPr>
          <w:rFonts w:ascii="Arial" w:hAnsi="Arial" w:cs="Arial"/>
          <w:b/>
          <w:iCs/>
          <w:sz w:val="26"/>
          <w:szCs w:val="26"/>
        </w:rPr>
        <w:t>Dự án phát triển phần mềm này giá 1</w:t>
      </w:r>
      <w:r w:rsidR="00353AD7">
        <w:rPr>
          <w:rFonts w:ascii="Arial" w:hAnsi="Arial" w:cs="Arial"/>
          <w:b/>
          <w:iCs/>
          <w:sz w:val="26"/>
          <w:szCs w:val="26"/>
        </w:rPr>
        <w:t>11</w:t>
      </w:r>
      <w:r w:rsidR="00853CD0" w:rsidRPr="00D914F8">
        <w:rPr>
          <w:rFonts w:ascii="Arial" w:hAnsi="Arial" w:cs="Arial"/>
          <w:b/>
          <w:iCs/>
          <w:sz w:val="26"/>
          <w:szCs w:val="26"/>
        </w:rPr>
        <w:t xml:space="preserve"> triệu. Giá này c</w:t>
      </w:r>
      <w:r w:rsidR="009A592B" w:rsidRPr="00D914F8">
        <w:rPr>
          <w:rFonts w:ascii="Arial" w:hAnsi="Arial" w:cs="Arial"/>
          <w:b/>
          <w:iCs/>
          <w:sz w:val="26"/>
          <w:szCs w:val="26"/>
        </w:rPr>
        <w:t xml:space="preserve">ó </w:t>
      </w:r>
      <w:r w:rsidR="00AA7A9A" w:rsidRPr="00D914F8">
        <w:rPr>
          <w:rFonts w:ascii="Arial" w:hAnsi="Arial" w:cs="Arial"/>
          <w:b/>
          <w:iCs/>
          <w:sz w:val="26"/>
          <w:szCs w:val="26"/>
        </w:rPr>
        <w:t xml:space="preserve">bao gồm </w:t>
      </w:r>
      <w:r w:rsidR="009A592B" w:rsidRPr="00D914F8">
        <w:rPr>
          <w:rFonts w:ascii="Arial" w:hAnsi="Arial" w:cs="Arial"/>
          <w:b/>
          <w:iCs/>
          <w:sz w:val="26"/>
          <w:szCs w:val="26"/>
        </w:rPr>
        <w:t xml:space="preserve">VAT hay không nhỉ? </w:t>
      </w:r>
      <w:r w:rsidR="00AA7A9A" w:rsidRPr="00D914F8">
        <w:rPr>
          <w:rFonts w:ascii="Arial" w:hAnsi="Arial" w:cs="Arial"/>
          <w:b/>
          <w:iCs/>
          <w:sz w:val="26"/>
          <w:szCs w:val="26"/>
        </w:rPr>
        <w:t>Giá cụ thể cho tình huống có VAT và không VAT là bao nhiêu?”</w:t>
      </w:r>
    </w:p>
    <w:p w14:paraId="74A27C39" w14:textId="01FF86A6" w:rsidR="00BC4CC6" w:rsidRPr="00D914F8" w:rsidRDefault="00460E60" w:rsidP="00BC4CC6">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Nhóm quản lý sẽ trả lời thế nào:</w:t>
      </w:r>
      <w:r w:rsidR="001354E0" w:rsidRPr="00D914F8">
        <w:rPr>
          <w:rFonts w:ascii="Arial" w:hAnsi="Arial" w:cs="Arial"/>
          <w:bCs/>
          <w:iCs/>
          <w:sz w:val="26"/>
          <w:szCs w:val="26"/>
        </w:rPr>
        <w:t xml:space="preserve"> </w:t>
      </w:r>
      <w:r w:rsidR="00547427" w:rsidRPr="00D914F8">
        <w:rPr>
          <w:rFonts w:ascii="Arial" w:hAnsi="Arial" w:cs="Arial"/>
          <w:bCs/>
          <w:iCs/>
          <w:sz w:val="26"/>
          <w:szCs w:val="26"/>
        </w:rPr>
        <w:t xml:space="preserve">Vấn đề này </w:t>
      </w:r>
      <w:r w:rsidR="00E067E3" w:rsidRPr="00D914F8">
        <w:rPr>
          <w:rFonts w:ascii="Arial" w:hAnsi="Arial" w:cs="Arial"/>
          <w:bCs/>
          <w:iCs/>
          <w:sz w:val="26"/>
          <w:szCs w:val="26"/>
        </w:rPr>
        <w:t xml:space="preserve">công ty chúng </w:t>
      </w:r>
      <w:r w:rsidR="00547427" w:rsidRPr="00D914F8">
        <w:rPr>
          <w:rFonts w:ascii="Arial" w:hAnsi="Arial" w:cs="Arial"/>
          <w:bCs/>
          <w:iCs/>
          <w:sz w:val="26"/>
          <w:szCs w:val="26"/>
        </w:rPr>
        <w:t xml:space="preserve">tôi cũng đã tìm hiểu kĩ càng. Giá thị trường của sản phẩm này </w:t>
      </w:r>
      <w:r w:rsidR="00404B84" w:rsidRPr="00D914F8">
        <w:rPr>
          <w:rFonts w:ascii="Arial" w:hAnsi="Arial" w:cs="Arial"/>
          <w:bCs/>
          <w:iCs/>
          <w:sz w:val="26"/>
          <w:szCs w:val="26"/>
        </w:rPr>
        <w:t>là 1</w:t>
      </w:r>
      <w:r w:rsidR="00353AD7">
        <w:rPr>
          <w:rFonts w:ascii="Arial" w:hAnsi="Arial" w:cs="Arial"/>
          <w:bCs/>
          <w:iCs/>
          <w:sz w:val="26"/>
          <w:szCs w:val="26"/>
        </w:rPr>
        <w:t>11</w:t>
      </w:r>
      <w:r w:rsidR="00404B84" w:rsidRPr="00D914F8">
        <w:rPr>
          <w:rFonts w:ascii="Arial" w:hAnsi="Arial" w:cs="Arial"/>
          <w:bCs/>
          <w:iCs/>
          <w:sz w:val="26"/>
          <w:szCs w:val="26"/>
        </w:rPr>
        <w:t xml:space="preserve"> triệu </w:t>
      </w:r>
      <w:r w:rsidR="00C76E4D" w:rsidRPr="00D914F8">
        <w:rPr>
          <w:rFonts w:ascii="Arial" w:hAnsi="Arial" w:cs="Arial"/>
          <w:bCs/>
          <w:iCs/>
          <w:sz w:val="26"/>
          <w:szCs w:val="26"/>
        </w:rPr>
        <w:t>chưa</w:t>
      </w:r>
      <w:r w:rsidR="00404B84" w:rsidRPr="00D914F8">
        <w:rPr>
          <w:rFonts w:ascii="Arial" w:hAnsi="Arial" w:cs="Arial"/>
          <w:bCs/>
          <w:iCs/>
          <w:sz w:val="26"/>
          <w:szCs w:val="26"/>
        </w:rPr>
        <w:t xml:space="preserve"> tính VAT. </w:t>
      </w:r>
      <w:r w:rsidR="00C76E4D" w:rsidRPr="00D914F8">
        <w:rPr>
          <w:rFonts w:ascii="Arial" w:hAnsi="Arial" w:cs="Arial"/>
          <w:bCs/>
          <w:iCs/>
          <w:sz w:val="26"/>
          <w:szCs w:val="26"/>
        </w:rPr>
        <w:t xml:space="preserve">Tuy nhiên đây là lần đầu kí kết hợp đồng với phía công ty anh, chúng tôi quyết định giảm </w:t>
      </w:r>
      <w:r w:rsidR="00E067E3" w:rsidRPr="00D914F8">
        <w:rPr>
          <w:rFonts w:ascii="Arial" w:hAnsi="Arial" w:cs="Arial"/>
          <w:bCs/>
          <w:iCs/>
          <w:sz w:val="26"/>
          <w:szCs w:val="26"/>
        </w:rPr>
        <w:t xml:space="preserve">tính luôn giá trị hợp đồng là </w:t>
      </w:r>
      <w:r w:rsidR="00353AD7">
        <w:rPr>
          <w:rFonts w:ascii="Arial" w:hAnsi="Arial" w:cs="Arial"/>
          <w:bCs/>
          <w:iCs/>
          <w:sz w:val="26"/>
          <w:szCs w:val="26"/>
        </w:rPr>
        <w:t>111</w:t>
      </w:r>
      <w:r w:rsidR="00E067E3" w:rsidRPr="00D914F8">
        <w:rPr>
          <w:rFonts w:ascii="Arial" w:hAnsi="Arial" w:cs="Arial"/>
          <w:bCs/>
          <w:iCs/>
          <w:sz w:val="26"/>
          <w:szCs w:val="26"/>
        </w:rPr>
        <w:t xml:space="preserve"> triệu tính cả VAT. Anh thấy sao?</w:t>
      </w:r>
    </w:p>
    <w:p w14:paraId="0C7678B6" w14:textId="300A0497" w:rsidR="00460E60" w:rsidRPr="00D914F8" w:rsidRDefault="00460E60" w:rsidP="00460E60">
      <w:pPr>
        <w:pStyle w:val="ListParagraph"/>
        <w:tabs>
          <w:tab w:val="right" w:leader="dot" w:pos="8780"/>
        </w:tabs>
        <w:ind w:left="720"/>
        <w:rPr>
          <w:rFonts w:ascii="Arial" w:hAnsi="Arial" w:cs="Arial"/>
          <w:bCs/>
          <w:iCs/>
        </w:rPr>
      </w:pPr>
    </w:p>
    <w:p w14:paraId="09CB4D98" w14:textId="77777777" w:rsidR="00460E60" w:rsidRPr="00D914F8" w:rsidRDefault="00460E60" w:rsidP="00667DD5">
      <w:pPr>
        <w:pStyle w:val="ListParagraph"/>
        <w:tabs>
          <w:tab w:val="right" w:leader="dot" w:pos="8780"/>
        </w:tabs>
        <w:ind w:left="720"/>
        <w:rPr>
          <w:rFonts w:ascii="Arial" w:hAnsi="Arial" w:cs="Arial"/>
          <w:bCs/>
          <w:iCs/>
        </w:rPr>
      </w:pPr>
    </w:p>
    <w:p w14:paraId="46C3CD65" w14:textId="51F65BDC" w:rsidR="005E2D65" w:rsidRPr="00D914F8" w:rsidRDefault="005E2D65" w:rsidP="00443666">
      <w:pPr>
        <w:pStyle w:val="Heading1"/>
        <w:rPr>
          <w:rFonts w:ascii="Arial" w:hAnsi="Arial" w:cs="Arial"/>
        </w:rPr>
      </w:pPr>
      <w:bookmarkStart w:id="32" w:name="_Toc28088503"/>
      <w:r w:rsidRPr="00D914F8">
        <w:rPr>
          <w:rFonts w:ascii="Arial" w:hAnsi="Arial" w:cs="Arial"/>
        </w:rPr>
        <w:t>Đóng dự án</w:t>
      </w:r>
      <w:bookmarkEnd w:id="32"/>
    </w:p>
    <w:p w14:paraId="6CD045D2" w14:textId="55C82688" w:rsidR="005E2D65" w:rsidRPr="00D914F8" w:rsidRDefault="00867232" w:rsidP="005E2D65">
      <w:pPr>
        <w:rPr>
          <w:rFonts w:ascii="Arial" w:hAnsi="Arial" w:cs="Arial"/>
          <w:bCs/>
          <w:iCs/>
          <w:sz w:val="26"/>
          <w:szCs w:val="26"/>
        </w:rPr>
      </w:pPr>
      <w:r w:rsidRPr="00D914F8">
        <w:rPr>
          <w:rFonts w:ascii="Arial" w:hAnsi="Arial" w:cs="Arial"/>
          <w:bCs/>
          <w:iCs/>
          <w:sz w:val="26"/>
          <w:szCs w:val="26"/>
        </w:rPr>
        <w:t>Dưới đây là một số thống kê trong quá trình phát triển dự án.</w:t>
      </w:r>
    </w:p>
    <w:p w14:paraId="727D6E3F" w14:textId="39C131A1" w:rsidR="00D1020B" w:rsidRPr="00D914F8" w:rsidRDefault="00D1020B" w:rsidP="005E2D65">
      <w:pPr>
        <w:pStyle w:val="Heading2"/>
        <w:rPr>
          <w:rFonts w:ascii="Arial" w:hAnsi="Arial" w:cs="Arial"/>
        </w:rPr>
      </w:pPr>
      <w:bookmarkStart w:id="33" w:name="_Toc28088504"/>
      <w:r w:rsidRPr="00D914F8">
        <w:rPr>
          <w:rFonts w:ascii="Arial" w:hAnsi="Arial" w:cs="Arial"/>
        </w:rPr>
        <w:t>Quản lý mã nguồn</w:t>
      </w:r>
      <w:bookmarkEnd w:id="33"/>
    </w:p>
    <w:p w14:paraId="2E646AEC" w14:textId="4867F57C" w:rsidR="006A739D" w:rsidRPr="00D914F8" w:rsidRDefault="00DD4BB4" w:rsidP="00320A4E">
      <w:pPr>
        <w:pStyle w:val="Heading3"/>
        <w:rPr>
          <w:rFonts w:ascii="Arial" w:hAnsi="Arial" w:cs="Arial"/>
          <w:b w:val="0"/>
          <w:bCs/>
        </w:rPr>
      </w:pPr>
      <w:bookmarkStart w:id="34" w:name="_Toc28088505"/>
      <w:r w:rsidRPr="00D914F8">
        <w:rPr>
          <w:rFonts w:ascii="Arial" w:hAnsi="Arial" w:cs="Arial"/>
          <w:b w:val="0"/>
          <w:bCs/>
        </w:rPr>
        <w:t>Số commit của mỗi người</w:t>
      </w:r>
      <w:bookmarkEnd w:id="34"/>
    </w:p>
    <w:p w14:paraId="574162FF" w14:textId="7A421314" w:rsidR="00320A4E" w:rsidRPr="00D914F8" w:rsidRDefault="00353AD7" w:rsidP="000B336D">
      <w:pPr>
        <w:pStyle w:val="ListParagraph"/>
        <w:numPr>
          <w:ilvl w:val="0"/>
          <w:numId w:val="21"/>
        </w:numPr>
        <w:rPr>
          <w:rFonts w:ascii="Arial" w:hAnsi="Arial" w:cs="Arial"/>
          <w:sz w:val="26"/>
          <w:szCs w:val="26"/>
        </w:rPr>
      </w:pPr>
      <w:r>
        <w:rPr>
          <w:rFonts w:ascii="Arial" w:hAnsi="Arial" w:cs="Arial"/>
          <w:sz w:val="26"/>
          <w:szCs w:val="26"/>
        </w:rPr>
        <w:t>Nguyễn Văn Tín</w:t>
      </w:r>
    </w:p>
    <w:p w14:paraId="09D29CB9" w14:textId="45A4D64A" w:rsidR="00FD7E1D" w:rsidRPr="00D914F8" w:rsidRDefault="00677876" w:rsidP="000B336D">
      <w:pPr>
        <w:jc w:val="center"/>
        <w:rPr>
          <w:rFonts w:ascii="Arial" w:hAnsi="Arial" w:cs="Arial"/>
        </w:rPr>
      </w:pPr>
      <w:r>
        <w:rPr>
          <w:rFonts w:ascii="Arial" w:hAnsi="Arial" w:cs="Arial"/>
          <w:noProof/>
        </w:rPr>
        <w:lastRenderedPageBreak/>
        <w:drawing>
          <wp:inline distT="0" distB="0" distL="0" distR="0" wp14:anchorId="4C7CF79E" wp14:editId="79F8F6F5">
            <wp:extent cx="5006340" cy="1866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6340" cy="1866900"/>
                    </a:xfrm>
                    <a:prstGeom prst="rect">
                      <a:avLst/>
                    </a:prstGeom>
                    <a:noFill/>
                    <a:ln>
                      <a:noFill/>
                    </a:ln>
                  </pic:spPr>
                </pic:pic>
              </a:graphicData>
            </a:graphic>
          </wp:inline>
        </w:drawing>
      </w:r>
    </w:p>
    <w:p w14:paraId="740DAD9E" w14:textId="0BBB5CF3" w:rsidR="00FD7E1D" w:rsidRPr="00D914F8" w:rsidRDefault="00677876" w:rsidP="000B336D">
      <w:pPr>
        <w:pStyle w:val="ListParagraph"/>
        <w:numPr>
          <w:ilvl w:val="0"/>
          <w:numId w:val="21"/>
        </w:numPr>
        <w:jc w:val="left"/>
        <w:rPr>
          <w:rFonts w:ascii="Arial" w:hAnsi="Arial" w:cs="Arial"/>
          <w:sz w:val="26"/>
          <w:szCs w:val="26"/>
        </w:rPr>
      </w:pPr>
      <w:r>
        <w:rPr>
          <w:rFonts w:ascii="Arial" w:hAnsi="Arial" w:cs="Arial"/>
          <w:sz w:val="26"/>
          <w:szCs w:val="26"/>
        </w:rPr>
        <w:t>Nguyễn Quốc Thái</w:t>
      </w:r>
    </w:p>
    <w:p w14:paraId="72995BDE" w14:textId="35726C40" w:rsidR="00FD7E1D" w:rsidRPr="00D914F8" w:rsidRDefault="00677876" w:rsidP="000B336D">
      <w:pPr>
        <w:jc w:val="center"/>
        <w:rPr>
          <w:rFonts w:ascii="Arial" w:hAnsi="Arial" w:cs="Arial"/>
        </w:rPr>
      </w:pPr>
      <w:r>
        <w:rPr>
          <w:rFonts w:ascii="Arial" w:hAnsi="Arial" w:cs="Arial"/>
          <w:noProof/>
        </w:rPr>
        <w:drawing>
          <wp:inline distT="0" distB="0" distL="0" distR="0" wp14:anchorId="3998550F" wp14:editId="5E110580">
            <wp:extent cx="4914900"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920240"/>
                    </a:xfrm>
                    <a:prstGeom prst="rect">
                      <a:avLst/>
                    </a:prstGeom>
                    <a:noFill/>
                    <a:ln>
                      <a:noFill/>
                    </a:ln>
                  </pic:spPr>
                </pic:pic>
              </a:graphicData>
            </a:graphic>
          </wp:inline>
        </w:drawing>
      </w:r>
    </w:p>
    <w:p w14:paraId="6B241223" w14:textId="64BE1774" w:rsidR="00B337E0" w:rsidRPr="00D914F8" w:rsidRDefault="00B337E0" w:rsidP="00677876">
      <w:pPr>
        <w:rPr>
          <w:rFonts w:ascii="Arial" w:hAnsi="Arial" w:cs="Arial"/>
        </w:rPr>
      </w:pPr>
    </w:p>
    <w:p w14:paraId="071A5D9D" w14:textId="39FB74B4" w:rsidR="00D1020B" w:rsidRPr="00D914F8" w:rsidRDefault="00D1020B" w:rsidP="00443666">
      <w:pPr>
        <w:pStyle w:val="Heading2"/>
        <w:rPr>
          <w:rFonts w:ascii="Arial" w:hAnsi="Arial" w:cs="Arial"/>
        </w:rPr>
      </w:pPr>
      <w:bookmarkStart w:id="35" w:name="_Toc28088506"/>
      <w:r w:rsidRPr="00D914F8">
        <w:rPr>
          <w:rFonts w:ascii="Arial" w:hAnsi="Arial" w:cs="Arial"/>
        </w:rPr>
        <w:t>Quản lý công việc</w:t>
      </w:r>
      <w:bookmarkEnd w:id="35"/>
    </w:p>
    <w:p w14:paraId="7EB8E05F" w14:textId="334DF220" w:rsidR="00EB41DF" w:rsidRPr="00D914F8" w:rsidRDefault="00EB41DF" w:rsidP="009C6334">
      <w:pPr>
        <w:ind w:firstLine="432"/>
        <w:rPr>
          <w:rFonts w:ascii="Arial" w:hAnsi="Arial" w:cs="Arial"/>
          <w:sz w:val="26"/>
          <w:szCs w:val="26"/>
        </w:rPr>
      </w:pPr>
      <w:r w:rsidRPr="00D914F8">
        <w:rPr>
          <w:rFonts w:ascii="Arial" w:hAnsi="Arial" w:cs="Arial"/>
          <w:sz w:val="26"/>
          <w:szCs w:val="26"/>
        </w:rPr>
        <w:t xml:space="preserve">Bằng việc sử dụng công cụ MS Planner để quản lý công việc, dưới đây là biểu đồ về trạng thái </w:t>
      </w:r>
      <w:r w:rsidR="009C6334" w:rsidRPr="00D914F8">
        <w:rPr>
          <w:rFonts w:ascii="Arial" w:hAnsi="Arial" w:cs="Arial"/>
          <w:sz w:val="26"/>
          <w:szCs w:val="26"/>
        </w:rPr>
        <w:t>hoạt động của nhóm (tại thời điểm viết báo cáo)</w:t>
      </w:r>
    </w:p>
    <w:p w14:paraId="59631E5D" w14:textId="77777777" w:rsidR="009C6334" w:rsidRPr="00D914F8" w:rsidRDefault="009C6334" w:rsidP="009C6334">
      <w:pPr>
        <w:pStyle w:val="ListParagraph"/>
        <w:numPr>
          <w:ilvl w:val="0"/>
          <w:numId w:val="21"/>
        </w:numPr>
        <w:rPr>
          <w:rFonts w:ascii="Arial" w:hAnsi="Arial" w:cs="Arial"/>
          <w:sz w:val="26"/>
          <w:szCs w:val="26"/>
        </w:rPr>
      </w:pPr>
      <w:r w:rsidRPr="00D914F8">
        <w:rPr>
          <w:rFonts w:ascii="Arial" w:hAnsi="Arial" w:cs="Arial"/>
          <w:sz w:val="26"/>
          <w:szCs w:val="26"/>
        </w:rPr>
        <w:t>Số task đã hoàn thành, chưa hoàn thành, muộn…</w:t>
      </w:r>
    </w:p>
    <w:p w14:paraId="504E93A9" w14:textId="768E8E83" w:rsidR="009C6334" w:rsidRPr="00D914F8" w:rsidRDefault="003816A5" w:rsidP="009C6334">
      <w:pPr>
        <w:jc w:val="center"/>
        <w:rPr>
          <w:rFonts w:ascii="Arial" w:hAnsi="Arial" w:cs="Arial"/>
        </w:rPr>
      </w:pPr>
      <w:r>
        <w:rPr>
          <w:rFonts w:ascii="Arial" w:hAnsi="Arial" w:cs="Arial"/>
          <w:noProof/>
        </w:rPr>
        <w:drawing>
          <wp:inline distT="0" distB="0" distL="0" distR="0" wp14:anchorId="36F3DF29" wp14:editId="30102600">
            <wp:extent cx="557022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220" cy="3055620"/>
                    </a:xfrm>
                    <a:prstGeom prst="rect">
                      <a:avLst/>
                    </a:prstGeom>
                    <a:noFill/>
                    <a:ln>
                      <a:noFill/>
                    </a:ln>
                  </pic:spPr>
                </pic:pic>
              </a:graphicData>
            </a:graphic>
          </wp:inline>
        </w:drawing>
      </w:r>
    </w:p>
    <w:p w14:paraId="7E5153DA" w14:textId="0D3479A9" w:rsidR="009C6334" w:rsidRPr="00D914F8" w:rsidRDefault="00756C9E" w:rsidP="009C6334">
      <w:pPr>
        <w:pStyle w:val="ListParagraph"/>
        <w:numPr>
          <w:ilvl w:val="0"/>
          <w:numId w:val="21"/>
        </w:numPr>
        <w:rPr>
          <w:rFonts w:ascii="Arial" w:hAnsi="Arial" w:cs="Arial"/>
          <w:sz w:val="26"/>
          <w:szCs w:val="26"/>
        </w:rPr>
      </w:pPr>
      <w:r w:rsidRPr="00D914F8">
        <w:rPr>
          <w:rFonts w:ascii="Arial" w:hAnsi="Arial" w:cs="Arial"/>
          <w:sz w:val="26"/>
          <w:szCs w:val="26"/>
        </w:rPr>
        <w:t>Khối lượng công việc của từng thành viên</w:t>
      </w:r>
    </w:p>
    <w:p w14:paraId="312C0F81" w14:textId="2A7E9C96" w:rsidR="00756C9E" w:rsidRPr="00D914F8" w:rsidRDefault="003816A5" w:rsidP="00756C9E">
      <w:pPr>
        <w:ind w:left="360"/>
        <w:rPr>
          <w:rFonts w:ascii="Arial" w:hAnsi="Arial" w:cs="Arial"/>
        </w:rPr>
      </w:pPr>
      <w:r>
        <w:rPr>
          <w:rFonts w:ascii="Arial" w:hAnsi="Arial" w:cs="Arial"/>
          <w:noProof/>
        </w:rPr>
        <w:lastRenderedPageBreak/>
        <w:drawing>
          <wp:inline distT="0" distB="0" distL="0" distR="0" wp14:anchorId="0F3E55DD" wp14:editId="7380AD20">
            <wp:extent cx="557022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0220" cy="2560320"/>
                    </a:xfrm>
                    <a:prstGeom prst="rect">
                      <a:avLst/>
                    </a:prstGeom>
                    <a:noFill/>
                    <a:ln>
                      <a:noFill/>
                    </a:ln>
                  </pic:spPr>
                </pic:pic>
              </a:graphicData>
            </a:graphic>
          </wp:inline>
        </w:drawing>
      </w:r>
    </w:p>
    <w:p w14:paraId="01AC2A27" w14:textId="1E92EDB7" w:rsidR="00127A55" w:rsidRPr="00D914F8" w:rsidRDefault="00127A55" w:rsidP="00443666">
      <w:pPr>
        <w:pStyle w:val="Heading1"/>
        <w:rPr>
          <w:rFonts w:ascii="Arial" w:hAnsi="Arial" w:cs="Arial"/>
          <w:lang w:eastAsia="en-US" w:bidi="ar-SA"/>
        </w:rPr>
      </w:pPr>
      <w:bookmarkStart w:id="36" w:name="_Toc28088507"/>
      <w:r w:rsidRPr="00D914F8">
        <w:rPr>
          <w:rFonts w:ascii="Arial" w:hAnsi="Arial" w:cs="Arial"/>
          <w:lang w:eastAsia="en-US" w:bidi="ar-SA"/>
        </w:rPr>
        <w:t>Danh mục tài liệu liên quan</w:t>
      </w:r>
      <w:bookmarkEnd w:id="36"/>
    </w:p>
    <w:p w14:paraId="303DD100" w14:textId="318AEA5D" w:rsidR="00A62F4F" w:rsidRPr="00D914F8" w:rsidRDefault="00BF4CC8" w:rsidP="00A62F4F">
      <w:pPr>
        <w:rPr>
          <w:rStyle w:val="Hyperlink"/>
          <w:rFonts w:ascii="Arial" w:hAnsi="Arial" w:cs="Arial"/>
          <w:bCs/>
          <w:iCs/>
          <w:sz w:val="26"/>
          <w:szCs w:val="26"/>
        </w:rPr>
      </w:pPr>
      <w:r w:rsidRPr="00D914F8">
        <w:rPr>
          <w:rFonts w:ascii="Arial" w:hAnsi="Arial" w:cs="Arial"/>
          <w:bCs/>
          <w:iCs/>
        </w:rPr>
        <w:t xml:space="preserve">(1) </w:t>
      </w:r>
      <w:r w:rsidR="00546F10" w:rsidRPr="00D914F8">
        <w:rPr>
          <w:rFonts w:ascii="Arial" w:hAnsi="Arial" w:cs="Arial"/>
          <w:bCs/>
          <w:iCs/>
        </w:rPr>
        <w:t xml:space="preserve">MS Planner : </w:t>
      </w:r>
      <w:hyperlink r:id="rId28" w:anchor="/plantaskboard?groupId=78ab554b-1d27-45d0-a7c0-206d5885c532&amp;planId=hiRboAUJ_kWDXJx1kUejT8kAGYEe" w:history="1">
        <w:r w:rsidR="00353AD7">
          <w:rPr>
            <w:rStyle w:val="Hyperlink"/>
            <w:rFonts w:ascii="Arial" w:hAnsi="Arial" w:cs="Arial"/>
            <w:bCs/>
            <w:iCs/>
            <w:sz w:val="26"/>
            <w:szCs w:val="26"/>
          </w:rPr>
          <w:t>MS Planner</w:t>
        </w:r>
      </w:hyperlink>
    </w:p>
    <w:p w14:paraId="617A831D" w14:textId="14E1C756" w:rsidR="00A50CAC" w:rsidRPr="00D914F8" w:rsidRDefault="00BF4CC8" w:rsidP="00A62F4F">
      <w:pPr>
        <w:rPr>
          <w:rFonts w:ascii="Arial" w:hAnsi="Arial" w:cs="Arial"/>
          <w:bCs/>
          <w:iCs/>
          <w:color w:val="0000FF"/>
          <w:sz w:val="26"/>
          <w:szCs w:val="26"/>
          <w:u w:val="single"/>
        </w:rPr>
      </w:pPr>
      <w:r w:rsidRPr="00D914F8">
        <w:rPr>
          <w:rFonts w:ascii="Arial" w:hAnsi="Arial" w:cs="Arial"/>
          <w:bCs/>
          <w:iCs/>
        </w:rPr>
        <w:t xml:space="preserve">(2) </w:t>
      </w:r>
      <w:r w:rsidR="00A50CAC" w:rsidRPr="00D914F8">
        <w:rPr>
          <w:rFonts w:ascii="Arial" w:hAnsi="Arial" w:cs="Arial"/>
          <w:bCs/>
          <w:iCs/>
        </w:rPr>
        <w:t xml:space="preserve">Github : </w:t>
      </w:r>
      <w:hyperlink r:id="rId29" w:history="1">
        <w:r w:rsidR="00353AD7">
          <w:rPr>
            <w:rStyle w:val="Hyperlink"/>
            <w:rFonts w:ascii="Arial" w:hAnsi="Arial" w:cs="Arial"/>
            <w:bCs/>
            <w:iCs/>
            <w:sz w:val="26"/>
            <w:szCs w:val="26"/>
          </w:rPr>
          <w:t>Github</w:t>
        </w:r>
      </w:hyperlink>
    </w:p>
    <w:sectPr w:rsidR="00A50CAC" w:rsidRPr="00D914F8" w:rsidSect="00DB0353">
      <w:headerReference w:type="even" r:id="rId30"/>
      <w:headerReference w:type="default" r:id="rId31"/>
      <w:footerReference w:type="even" r:id="rId32"/>
      <w:footerReference w:type="default" r:id="rId33"/>
      <w:headerReference w:type="first" r:id="rId34"/>
      <w:footerReference w:type="first" r:id="rId3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32937" w14:textId="77777777" w:rsidR="00AA22F7" w:rsidRDefault="00AA22F7">
      <w:r>
        <w:separator/>
      </w:r>
    </w:p>
    <w:p w14:paraId="7BD0D361" w14:textId="77777777" w:rsidR="00AA22F7" w:rsidRDefault="00AA22F7"/>
  </w:endnote>
  <w:endnote w:type="continuationSeparator" w:id="0">
    <w:p w14:paraId="5C255A4B" w14:textId="77777777" w:rsidR="00AA22F7" w:rsidRDefault="00AA22F7">
      <w:r>
        <w:continuationSeparator/>
      </w:r>
    </w:p>
    <w:p w14:paraId="2005DB72" w14:textId="77777777" w:rsidR="00AA22F7" w:rsidRDefault="00AA2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0D97846" w:rsidR="00195FF2" w:rsidRPr="009A57EC" w:rsidRDefault="00195FF2"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sidRPr="007F28B0">
      <w:rPr>
        <w:i/>
        <w:color w:val="C00000"/>
        <w:lang w:eastAsia="ar-SA" w:bidi="ar-SA"/>
      </w:rPr>
      <w:t xml:space="preserve"> </w:t>
    </w:r>
    <w:r w:rsidR="0018354C">
      <w:rPr>
        <w:i/>
        <w:color w:val="C00000"/>
        <w:lang w:eastAsia="ar-SA" w:bidi="ar-SA"/>
      </w:rPr>
      <w:t>itGroup</w:t>
    </w:r>
    <w:r>
      <w:rPr>
        <w:i/>
        <w:color w:val="C00000"/>
        <w:lang w:eastAsia="ar-SA" w:bidi="ar-SA"/>
      </w:rPr>
      <w:t>.com.vn</w:t>
    </w:r>
    <w:r w:rsidRPr="009A57EC">
      <w:rPr>
        <w:i/>
        <w:color w:val="951B13"/>
        <w:lang w:eastAsia="ar-SA" w:bidi="ar-SA"/>
      </w:rPr>
      <w:tab/>
    </w:r>
    <w:r>
      <w:rPr>
        <w:i/>
        <w:color w:val="951B13"/>
        <w:lang w:eastAsia="ar-SA" w:bidi="ar-SA"/>
      </w:rPr>
      <w:t>2/16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2172587D" w:rsidR="00195FF2" w:rsidRPr="00932976" w:rsidRDefault="00195FF2"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KTX Đại Học Bách Khoa Hà Nội</w:t>
    </w:r>
  </w:p>
  <w:p w14:paraId="43981AA0" w14:textId="6976ECB3" w:rsidR="00195FF2" w:rsidRPr="00932976" w:rsidRDefault="00195FF2" w:rsidP="00033D8B">
    <w:pPr>
      <w:pStyle w:val="Footer"/>
      <w:tabs>
        <w:tab w:val="left" w:pos="990"/>
      </w:tabs>
      <w:rPr>
        <w:i/>
        <w:color w:val="003366"/>
      </w:rPr>
    </w:pPr>
    <w:r>
      <w:rPr>
        <w:i/>
        <w:color w:val="003366"/>
      </w:rPr>
      <w:t>Tel</w:t>
    </w:r>
    <w:r w:rsidRPr="00932976">
      <w:rPr>
        <w:i/>
        <w:color w:val="003366"/>
      </w:rPr>
      <w:tab/>
      <w:t xml:space="preserve">: </w:t>
    </w:r>
    <w:r>
      <w:rPr>
        <w:i/>
        <w:color w:val="003366"/>
      </w:rPr>
      <w:t>0355805411</w:t>
    </w:r>
  </w:p>
  <w:p w14:paraId="3D4256F9" w14:textId="2A8DFB8F" w:rsidR="00195FF2" w:rsidRDefault="00195FF2" w:rsidP="00932976">
    <w:pPr>
      <w:pStyle w:val="Footer"/>
      <w:tabs>
        <w:tab w:val="left" w:pos="990"/>
      </w:tabs>
      <w:rPr>
        <w:i/>
        <w:color w:val="003366"/>
      </w:rPr>
    </w:pPr>
    <w:r w:rsidRPr="00932976">
      <w:rPr>
        <w:i/>
        <w:color w:val="003366"/>
      </w:rPr>
      <w:t>Website</w:t>
    </w:r>
    <w:r w:rsidRPr="00932976">
      <w:rPr>
        <w:i/>
        <w:color w:val="003366"/>
      </w:rPr>
      <w:tab/>
      <w:t>:</w:t>
    </w:r>
    <w:r>
      <w:rPr>
        <w:i/>
        <w:color w:val="003366"/>
      </w:rPr>
      <w:t>itgroup.com.vn</w:t>
    </w:r>
  </w:p>
  <w:p w14:paraId="350F690C" w14:textId="77777777" w:rsidR="00195FF2" w:rsidRDefault="00195FF2">
    <w:pPr>
      <w:pStyle w:val="Footer"/>
      <w:rPr>
        <w:i/>
        <w:color w:val="003366"/>
      </w:rPr>
    </w:pPr>
  </w:p>
  <w:p w14:paraId="2B3DBBFD" w14:textId="77777777" w:rsidR="00195FF2" w:rsidRDefault="00195FF2">
    <w:pPr>
      <w:pStyle w:val="Footer"/>
      <w:rPr>
        <w:i/>
        <w:color w:val="003366"/>
      </w:rPr>
    </w:pPr>
  </w:p>
  <w:p w14:paraId="7A61AF73" w14:textId="77777777" w:rsidR="00195FF2" w:rsidRPr="00932976" w:rsidRDefault="00195FF2">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195FF2" w:rsidRDefault="00195FF2"/>
  <w:p w14:paraId="7F403060" w14:textId="77777777" w:rsidR="00195FF2" w:rsidRDefault="00195F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1EB51ACF" w:rsidR="00195FF2" w:rsidRPr="001022FF" w:rsidRDefault="00195FF2" w:rsidP="00C659C5">
    <w:pPr>
      <w:pStyle w:val="Footer"/>
      <w:pBdr>
        <w:top w:val="single" w:sz="8" w:space="1" w:color="365F91"/>
      </w:pBdr>
      <w:tabs>
        <w:tab w:val="right" w:pos="8757"/>
      </w:tabs>
      <w:rPr>
        <w:i/>
        <w:color w:val="C00000"/>
        <w:lang w:eastAsia="ar-SA" w:bidi="ar-SA"/>
      </w:rPr>
    </w:pPr>
    <w:r>
      <w:rPr>
        <w:i/>
        <w:color w:val="C00000"/>
        <w:lang w:eastAsia="ar-SA" w:bidi="ar-SA"/>
      </w:rPr>
      <w:t>itGroup.com.vn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195FF2" w:rsidRDefault="00195F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F3FC6" w14:textId="77777777" w:rsidR="00AA22F7" w:rsidRDefault="00AA22F7">
      <w:r>
        <w:separator/>
      </w:r>
    </w:p>
    <w:p w14:paraId="1BCE49AD" w14:textId="77777777" w:rsidR="00AA22F7" w:rsidRDefault="00AA22F7"/>
  </w:footnote>
  <w:footnote w:type="continuationSeparator" w:id="0">
    <w:p w14:paraId="4E1397ED" w14:textId="77777777" w:rsidR="00AA22F7" w:rsidRDefault="00AA22F7">
      <w:r>
        <w:continuationSeparator/>
      </w:r>
    </w:p>
    <w:p w14:paraId="60B82B4C" w14:textId="77777777" w:rsidR="00AA22F7" w:rsidRDefault="00AA22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195FF2" w:rsidRPr="009A57EC" w:rsidRDefault="00195FF2"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195FF2" w:rsidRDefault="00195F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E153D0E" w:rsidR="00195FF2" w:rsidRPr="00AB15C8" w:rsidRDefault="00195FF2"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6CF69E5">
              <wp:simplePos x="0" y="0"/>
              <wp:positionH relativeFrom="margin">
                <wp:posOffset>-1080770</wp:posOffset>
              </wp:positionH>
              <wp:positionV relativeFrom="paragraph">
                <wp:posOffset>-361950</wp:posOffset>
              </wp:positionV>
              <wp:extent cx="942975" cy="7620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942975" cy="762000"/>
                      </a:xfrm>
                      <a:prstGeom prst="rect">
                        <a:avLst/>
                      </a:prstGeom>
                      <a:solidFill>
                        <a:schemeClr val="lt1"/>
                      </a:solidFill>
                      <a:ln w="6350">
                        <a:solidFill>
                          <a:prstClr val="black"/>
                        </a:solidFill>
                      </a:ln>
                    </wps:spPr>
                    <wps:txbx>
                      <w:txbxContent>
                        <w:p w14:paraId="515FC764" w14:textId="38BBAEAE" w:rsidR="00195FF2" w:rsidRPr="00D51159" w:rsidRDefault="0018354C" w:rsidP="00D51159">
                          <w:pPr>
                            <w:rPr>
                              <w:b/>
                              <w:i/>
                              <w:color w:val="C00000"/>
                              <w:sz w:val="16"/>
                            </w:rPr>
                          </w:pPr>
                          <w:r>
                            <w:rPr>
                              <w:b/>
                              <w:i/>
                              <w:noProof/>
                              <w:color w:val="C00000"/>
                              <w:sz w:val="16"/>
                            </w:rPr>
                            <w:drawing>
                              <wp:inline distT="0" distB="0" distL="0" distR="0" wp14:anchorId="13292959" wp14:editId="3A45F470">
                                <wp:extent cx="830580" cy="662940"/>
                                <wp:effectExtent l="0" t="0" r="762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
                                          <a:extLst>
                                            <a:ext uri="{28A0092B-C50C-407E-A947-70E740481C1C}">
                                              <a14:useLocalDpi xmlns:a14="http://schemas.microsoft.com/office/drawing/2010/main" val="0"/>
                                            </a:ext>
                                          </a:extLst>
                                        </a:blip>
                                        <a:stretch>
                                          <a:fillRect/>
                                        </a:stretch>
                                      </pic:blipFill>
                                      <pic:spPr>
                                        <a:xfrm>
                                          <a:off x="0" y="0"/>
                                          <a:ext cx="830580" cy="662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5.1pt;margin-top:-28.5pt;width:74.25pt;height: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" fillcolor="white [3201]" strokeweight=".5pt">
              <v:textbox>
                <w:txbxContent>
                  <w:p w14:paraId="515FC764" w14:textId="38BBAEAE" w:rsidR="00195FF2" w:rsidRPr="00D51159" w:rsidRDefault="0018354C" w:rsidP="00D51159">
                    <w:pPr>
                      <w:rPr>
                        <w:b/>
                        <w:i/>
                        <w:color w:val="C00000"/>
                        <w:sz w:val="16"/>
                      </w:rPr>
                    </w:pPr>
                    <w:r>
                      <w:rPr>
                        <w:b/>
                        <w:i/>
                        <w:noProof/>
                        <w:color w:val="C00000"/>
                        <w:sz w:val="16"/>
                      </w:rPr>
                      <w:drawing>
                        <wp:inline distT="0" distB="0" distL="0" distR="0" wp14:anchorId="13292959" wp14:editId="3A45F470">
                          <wp:extent cx="830580" cy="662940"/>
                          <wp:effectExtent l="0" t="0" r="762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
                                    <a:extLst>
                                      <a:ext uri="{28A0092B-C50C-407E-A947-70E740481C1C}">
                                        <a14:useLocalDpi xmlns:a14="http://schemas.microsoft.com/office/drawing/2010/main" val="0"/>
                                      </a:ext>
                                    </a:extLst>
                                  </a:blip>
                                  <a:stretch>
                                    <a:fillRect/>
                                  </a:stretch>
                                </pic:blipFill>
                                <pic:spPr>
                                  <a:xfrm>
                                    <a:off x="0" y="0"/>
                                    <a:ext cx="830580" cy="662940"/>
                                  </a:xfrm>
                                  <a:prstGeom prst="rect">
                                    <a:avLst/>
                                  </a:prstGeom>
                                </pic:spPr>
                              </pic:pic>
                            </a:graphicData>
                          </a:graphic>
                        </wp:inline>
                      </w:drawing>
                    </w:r>
                  </w:p>
                </w:txbxContent>
              </v:textbox>
              <w10:wrap anchorx="margin"/>
            </v:shape>
          </w:pict>
        </mc:Fallback>
      </mc:AlternateContent>
    </w:r>
    <w:r>
      <w:rPr>
        <w:i/>
        <w:color w:val="C00000"/>
        <w:lang w:eastAsia="ar-SA" w:bidi="ar-SA"/>
      </w:rPr>
      <w:t>Game Ninja</w:t>
    </w:r>
    <w:r w:rsidRPr="00AB15C8">
      <w:rPr>
        <w:i/>
        <w:color w:val="C00000"/>
        <w:lang w:eastAsia="ar-SA" w:bidi="ar-SA"/>
      </w:rPr>
      <w:tab/>
    </w:r>
    <w:r>
      <w:rPr>
        <w:i/>
        <w:color w:val="C00000"/>
        <w:lang w:eastAsia="ar-SA" w:bidi="ar-SA"/>
      </w:rPr>
      <w:t>Quản trị dự án</w:t>
    </w:r>
  </w:p>
  <w:p w14:paraId="3C989147" w14:textId="77777777" w:rsidR="00195FF2" w:rsidRDefault="00195FF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195FF2" w:rsidRDefault="00195F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270DD1"/>
    <w:multiLevelType w:val="hybridMultilevel"/>
    <w:tmpl w:val="344A892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1AB2234"/>
    <w:multiLevelType w:val="hybridMultilevel"/>
    <w:tmpl w:val="9B56D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8219D8"/>
    <w:multiLevelType w:val="hybridMultilevel"/>
    <w:tmpl w:val="7890B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A81FE1"/>
    <w:multiLevelType w:val="multilevel"/>
    <w:tmpl w:val="6B5297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770C1F"/>
    <w:multiLevelType w:val="hybridMultilevel"/>
    <w:tmpl w:val="4D8A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6E652E"/>
    <w:multiLevelType w:val="hybridMultilevel"/>
    <w:tmpl w:val="9E50C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6B7DA6"/>
    <w:multiLevelType w:val="hybridMultilevel"/>
    <w:tmpl w:val="67662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EE2EC5"/>
    <w:multiLevelType w:val="hybridMultilevel"/>
    <w:tmpl w:val="8A80D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2F2DE0"/>
    <w:multiLevelType w:val="multilevel"/>
    <w:tmpl w:val="3CEED6A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31"/>
  </w:num>
  <w:num w:numId="4">
    <w:abstractNumId w:val="29"/>
  </w:num>
  <w:num w:numId="5">
    <w:abstractNumId w:val="38"/>
  </w:num>
  <w:num w:numId="6">
    <w:abstractNumId w:val="24"/>
  </w:num>
  <w:num w:numId="7">
    <w:abstractNumId w:val="41"/>
  </w:num>
  <w:num w:numId="8">
    <w:abstractNumId w:val="37"/>
  </w:num>
  <w:num w:numId="9">
    <w:abstractNumId w:val="34"/>
  </w:num>
  <w:num w:numId="10">
    <w:abstractNumId w:val="39"/>
  </w:num>
  <w:num w:numId="11">
    <w:abstractNumId w:val="19"/>
  </w:num>
  <w:num w:numId="12">
    <w:abstractNumId w:val="43"/>
  </w:num>
  <w:num w:numId="13">
    <w:abstractNumId w:val="22"/>
  </w:num>
  <w:num w:numId="14">
    <w:abstractNumId w:val="28"/>
  </w:num>
  <w:num w:numId="15">
    <w:abstractNumId w:val="27"/>
  </w:num>
  <w:num w:numId="16">
    <w:abstractNumId w:val="18"/>
  </w:num>
  <w:num w:numId="17">
    <w:abstractNumId w:val="23"/>
  </w:num>
  <w:num w:numId="18">
    <w:abstractNumId w:val="33"/>
  </w:num>
  <w:num w:numId="19">
    <w:abstractNumId w:val="26"/>
  </w:num>
  <w:num w:numId="20">
    <w:abstractNumId w:val="42"/>
  </w:num>
  <w:num w:numId="21">
    <w:abstractNumId w:val="35"/>
  </w:num>
  <w:num w:numId="22">
    <w:abstractNumId w:val="30"/>
  </w:num>
  <w:num w:numId="23">
    <w:abstractNumId w:val="36"/>
  </w:num>
  <w:num w:numId="24">
    <w:abstractNumId w:val="20"/>
  </w:num>
  <w:num w:numId="25">
    <w:abstractNumId w:val="21"/>
  </w:num>
  <w:num w:numId="26">
    <w:abstractNumId w:val="17"/>
  </w:num>
  <w:num w:numId="27">
    <w:abstractNumId w:val="16"/>
  </w:num>
  <w:num w:numId="28">
    <w:abstractNumId w:val="40"/>
  </w:num>
  <w:num w:numId="29">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3235"/>
    <w:rsid w:val="0001730E"/>
    <w:rsid w:val="00023210"/>
    <w:rsid w:val="00024D36"/>
    <w:rsid w:val="00030CBB"/>
    <w:rsid w:val="00030EB1"/>
    <w:rsid w:val="000318DA"/>
    <w:rsid w:val="00033D8B"/>
    <w:rsid w:val="000342ED"/>
    <w:rsid w:val="0003626B"/>
    <w:rsid w:val="0003691C"/>
    <w:rsid w:val="00044EE2"/>
    <w:rsid w:val="000465BE"/>
    <w:rsid w:val="00050CBF"/>
    <w:rsid w:val="00054E47"/>
    <w:rsid w:val="0005575D"/>
    <w:rsid w:val="00062ECF"/>
    <w:rsid w:val="00063221"/>
    <w:rsid w:val="000705DC"/>
    <w:rsid w:val="00072CD7"/>
    <w:rsid w:val="000800BD"/>
    <w:rsid w:val="00081ADE"/>
    <w:rsid w:val="0008695B"/>
    <w:rsid w:val="00095542"/>
    <w:rsid w:val="00097E16"/>
    <w:rsid w:val="000A09A5"/>
    <w:rsid w:val="000A1111"/>
    <w:rsid w:val="000A3881"/>
    <w:rsid w:val="000A4065"/>
    <w:rsid w:val="000A639E"/>
    <w:rsid w:val="000B336D"/>
    <w:rsid w:val="000C1116"/>
    <w:rsid w:val="000C1F52"/>
    <w:rsid w:val="000C4959"/>
    <w:rsid w:val="000C4B0B"/>
    <w:rsid w:val="000C515B"/>
    <w:rsid w:val="000D019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16E4"/>
    <w:rsid w:val="00122C66"/>
    <w:rsid w:val="00125AE5"/>
    <w:rsid w:val="00127A55"/>
    <w:rsid w:val="001307F8"/>
    <w:rsid w:val="00130FEA"/>
    <w:rsid w:val="001341DC"/>
    <w:rsid w:val="001354E0"/>
    <w:rsid w:val="001417E6"/>
    <w:rsid w:val="001418B6"/>
    <w:rsid w:val="00141B15"/>
    <w:rsid w:val="00142DC3"/>
    <w:rsid w:val="001501A9"/>
    <w:rsid w:val="001510CE"/>
    <w:rsid w:val="00155710"/>
    <w:rsid w:val="00165B2F"/>
    <w:rsid w:val="001674DD"/>
    <w:rsid w:val="001706A0"/>
    <w:rsid w:val="00170971"/>
    <w:rsid w:val="0017102C"/>
    <w:rsid w:val="0017123C"/>
    <w:rsid w:val="00171520"/>
    <w:rsid w:val="00175BC5"/>
    <w:rsid w:val="00180183"/>
    <w:rsid w:val="0018354C"/>
    <w:rsid w:val="00191F37"/>
    <w:rsid w:val="00192437"/>
    <w:rsid w:val="00195D2C"/>
    <w:rsid w:val="00195FF2"/>
    <w:rsid w:val="001A04B9"/>
    <w:rsid w:val="001A0A68"/>
    <w:rsid w:val="001A1FF1"/>
    <w:rsid w:val="001A7B00"/>
    <w:rsid w:val="001B3ACB"/>
    <w:rsid w:val="001C04DA"/>
    <w:rsid w:val="001C392B"/>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4BDF"/>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97D21"/>
    <w:rsid w:val="002A00AB"/>
    <w:rsid w:val="002B0850"/>
    <w:rsid w:val="002B1C9C"/>
    <w:rsid w:val="002B2A6D"/>
    <w:rsid w:val="002B35EE"/>
    <w:rsid w:val="002B3B67"/>
    <w:rsid w:val="002B5322"/>
    <w:rsid w:val="002B6881"/>
    <w:rsid w:val="002B730D"/>
    <w:rsid w:val="002C3C23"/>
    <w:rsid w:val="002D07CA"/>
    <w:rsid w:val="002D111B"/>
    <w:rsid w:val="002D2BB9"/>
    <w:rsid w:val="002D400C"/>
    <w:rsid w:val="002D41B5"/>
    <w:rsid w:val="002E0BF2"/>
    <w:rsid w:val="002E11E0"/>
    <w:rsid w:val="002E40B5"/>
    <w:rsid w:val="002E4B10"/>
    <w:rsid w:val="002F295C"/>
    <w:rsid w:val="002F3D39"/>
    <w:rsid w:val="002F48CB"/>
    <w:rsid w:val="002F5F61"/>
    <w:rsid w:val="00306475"/>
    <w:rsid w:val="003070A9"/>
    <w:rsid w:val="00307EAA"/>
    <w:rsid w:val="00311645"/>
    <w:rsid w:val="00314148"/>
    <w:rsid w:val="0031470E"/>
    <w:rsid w:val="003157A5"/>
    <w:rsid w:val="00317A72"/>
    <w:rsid w:val="00320782"/>
    <w:rsid w:val="00320A4E"/>
    <w:rsid w:val="00321C72"/>
    <w:rsid w:val="003245D6"/>
    <w:rsid w:val="003266D8"/>
    <w:rsid w:val="00332244"/>
    <w:rsid w:val="003358FC"/>
    <w:rsid w:val="00341689"/>
    <w:rsid w:val="003432F3"/>
    <w:rsid w:val="00344D7B"/>
    <w:rsid w:val="00345A50"/>
    <w:rsid w:val="003473EC"/>
    <w:rsid w:val="0034776F"/>
    <w:rsid w:val="00352285"/>
    <w:rsid w:val="003532CB"/>
    <w:rsid w:val="00353A70"/>
    <w:rsid w:val="00353AD7"/>
    <w:rsid w:val="003569B7"/>
    <w:rsid w:val="003574D5"/>
    <w:rsid w:val="003604BD"/>
    <w:rsid w:val="003613A4"/>
    <w:rsid w:val="00372858"/>
    <w:rsid w:val="003748EC"/>
    <w:rsid w:val="0038105F"/>
    <w:rsid w:val="003816A5"/>
    <w:rsid w:val="00384E4F"/>
    <w:rsid w:val="003851CC"/>
    <w:rsid w:val="00385A65"/>
    <w:rsid w:val="0038643E"/>
    <w:rsid w:val="003917E6"/>
    <w:rsid w:val="00393ECF"/>
    <w:rsid w:val="0039657F"/>
    <w:rsid w:val="003A07F2"/>
    <w:rsid w:val="003A3A67"/>
    <w:rsid w:val="003A3FFF"/>
    <w:rsid w:val="003B1213"/>
    <w:rsid w:val="003B1D09"/>
    <w:rsid w:val="003B4CE6"/>
    <w:rsid w:val="003C026C"/>
    <w:rsid w:val="003C2146"/>
    <w:rsid w:val="003C4C8F"/>
    <w:rsid w:val="003C611B"/>
    <w:rsid w:val="003C6FAA"/>
    <w:rsid w:val="003C7422"/>
    <w:rsid w:val="003D1032"/>
    <w:rsid w:val="003D6029"/>
    <w:rsid w:val="003E27B5"/>
    <w:rsid w:val="003E575B"/>
    <w:rsid w:val="003E6A70"/>
    <w:rsid w:val="003E6FB7"/>
    <w:rsid w:val="003F1120"/>
    <w:rsid w:val="003F1321"/>
    <w:rsid w:val="003F2CE0"/>
    <w:rsid w:val="00401B28"/>
    <w:rsid w:val="00404B84"/>
    <w:rsid w:val="004052B6"/>
    <w:rsid w:val="00405F48"/>
    <w:rsid w:val="0040623D"/>
    <w:rsid w:val="00407AC0"/>
    <w:rsid w:val="00411497"/>
    <w:rsid w:val="00423B9A"/>
    <w:rsid w:val="004265A4"/>
    <w:rsid w:val="00427BEE"/>
    <w:rsid w:val="00431170"/>
    <w:rsid w:val="00432A26"/>
    <w:rsid w:val="0043374D"/>
    <w:rsid w:val="00435887"/>
    <w:rsid w:val="004427C7"/>
    <w:rsid w:val="0044296C"/>
    <w:rsid w:val="00443666"/>
    <w:rsid w:val="004454EE"/>
    <w:rsid w:val="00445936"/>
    <w:rsid w:val="0045055B"/>
    <w:rsid w:val="00451DC3"/>
    <w:rsid w:val="00451E1C"/>
    <w:rsid w:val="00455F19"/>
    <w:rsid w:val="00456D7A"/>
    <w:rsid w:val="0045792D"/>
    <w:rsid w:val="00460E60"/>
    <w:rsid w:val="00464FA9"/>
    <w:rsid w:val="0046550C"/>
    <w:rsid w:val="0047634D"/>
    <w:rsid w:val="00484FFC"/>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5499"/>
    <w:rsid w:val="00506F90"/>
    <w:rsid w:val="00507006"/>
    <w:rsid w:val="0051156B"/>
    <w:rsid w:val="005173AA"/>
    <w:rsid w:val="00517604"/>
    <w:rsid w:val="00523137"/>
    <w:rsid w:val="005306F1"/>
    <w:rsid w:val="00530979"/>
    <w:rsid w:val="005325D6"/>
    <w:rsid w:val="00535491"/>
    <w:rsid w:val="00535FEC"/>
    <w:rsid w:val="00541560"/>
    <w:rsid w:val="00543831"/>
    <w:rsid w:val="005444C6"/>
    <w:rsid w:val="0054514B"/>
    <w:rsid w:val="00546773"/>
    <w:rsid w:val="00546F10"/>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101C"/>
    <w:rsid w:val="005A2078"/>
    <w:rsid w:val="005A285A"/>
    <w:rsid w:val="005A4994"/>
    <w:rsid w:val="005A52B0"/>
    <w:rsid w:val="005A7714"/>
    <w:rsid w:val="005B026D"/>
    <w:rsid w:val="005B264C"/>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1D68"/>
    <w:rsid w:val="005F37E7"/>
    <w:rsid w:val="005F4078"/>
    <w:rsid w:val="005F4125"/>
    <w:rsid w:val="005F5B85"/>
    <w:rsid w:val="00601960"/>
    <w:rsid w:val="00605636"/>
    <w:rsid w:val="006105DC"/>
    <w:rsid w:val="00611CB5"/>
    <w:rsid w:val="00612C3F"/>
    <w:rsid w:val="00612FB1"/>
    <w:rsid w:val="006158E3"/>
    <w:rsid w:val="0062484B"/>
    <w:rsid w:val="00625AEF"/>
    <w:rsid w:val="006366B6"/>
    <w:rsid w:val="00642F63"/>
    <w:rsid w:val="00643E13"/>
    <w:rsid w:val="00644387"/>
    <w:rsid w:val="00645808"/>
    <w:rsid w:val="00646789"/>
    <w:rsid w:val="00651187"/>
    <w:rsid w:val="006519D7"/>
    <w:rsid w:val="006526C5"/>
    <w:rsid w:val="00654A5B"/>
    <w:rsid w:val="006645F5"/>
    <w:rsid w:val="00666F0F"/>
    <w:rsid w:val="006677AA"/>
    <w:rsid w:val="00667B24"/>
    <w:rsid w:val="00667DD5"/>
    <w:rsid w:val="0067312C"/>
    <w:rsid w:val="00676795"/>
    <w:rsid w:val="00677876"/>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0F5E"/>
    <w:rsid w:val="006F1062"/>
    <w:rsid w:val="006F11C9"/>
    <w:rsid w:val="006F1552"/>
    <w:rsid w:val="00700187"/>
    <w:rsid w:val="007014B4"/>
    <w:rsid w:val="00702D09"/>
    <w:rsid w:val="00705995"/>
    <w:rsid w:val="00715679"/>
    <w:rsid w:val="00715834"/>
    <w:rsid w:val="007159C4"/>
    <w:rsid w:val="0071740B"/>
    <w:rsid w:val="00720ED8"/>
    <w:rsid w:val="007214EF"/>
    <w:rsid w:val="0072499D"/>
    <w:rsid w:val="00724A5C"/>
    <w:rsid w:val="00725933"/>
    <w:rsid w:val="00727431"/>
    <w:rsid w:val="00727810"/>
    <w:rsid w:val="00741AE9"/>
    <w:rsid w:val="007461D7"/>
    <w:rsid w:val="00747A56"/>
    <w:rsid w:val="00751F1C"/>
    <w:rsid w:val="00756C9E"/>
    <w:rsid w:val="007627E0"/>
    <w:rsid w:val="00766319"/>
    <w:rsid w:val="007703F5"/>
    <w:rsid w:val="00770814"/>
    <w:rsid w:val="0077221A"/>
    <w:rsid w:val="00774746"/>
    <w:rsid w:val="00783AF4"/>
    <w:rsid w:val="0078665F"/>
    <w:rsid w:val="00787BC6"/>
    <w:rsid w:val="00790978"/>
    <w:rsid w:val="00791779"/>
    <w:rsid w:val="0079293C"/>
    <w:rsid w:val="00796375"/>
    <w:rsid w:val="007A2CA7"/>
    <w:rsid w:val="007A4A5B"/>
    <w:rsid w:val="007A5049"/>
    <w:rsid w:val="007A680E"/>
    <w:rsid w:val="007A6D1B"/>
    <w:rsid w:val="007B1AE0"/>
    <w:rsid w:val="007B3292"/>
    <w:rsid w:val="007C74D2"/>
    <w:rsid w:val="007D1877"/>
    <w:rsid w:val="007D2948"/>
    <w:rsid w:val="007D6D88"/>
    <w:rsid w:val="007E3AA3"/>
    <w:rsid w:val="007E4A81"/>
    <w:rsid w:val="007E4D30"/>
    <w:rsid w:val="007E52BD"/>
    <w:rsid w:val="007E759E"/>
    <w:rsid w:val="007E7DEF"/>
    <w:rsid w:val="007F1B3F"/>
    <w:rsid w:val="007F28B0"/>
    <w:rsid w:val="007F2FAD"/>
    <w:rsid w:val="007F340B"/>
    <w:rsid w:val="007F7F25"/>
    <w:rsid w:val="00801B73"/>
    <w:rsid w:val="00802E21"/>
    <w:rsid w:val="00805A58"/>
    <w:rsid w:val="00813421"/>
    <w:rsid w:val="008158CE"/>
    <w:rsid w:val="00816042"/>
    <w:rsid w:val="0081618B"/>
    <w:rsid w:val="00820850"/>
    <w:rsid w:val="00821D54"/>
    <w:rsid w:val="00823FF5"/>
    <w:rsid w:val="00830223"/>
    <w:rsid w:val="008346FB"/>
    <w:rsid w:val="0083628A"/>
    <w:rsid w:val="00840449"/>
    <w:rsid w:val="008410A0"/>
    <w:rsid w:val="0084132F"/>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082"/>
    <w:rsid w:val="00877DC8"/>
    <w:rsid w:val="00882F81"/>
    <w:rsid w:val="00886173"/>
    <w:rsid w:val="008868E0"/>
    <w:rsid w:val="00893FE2"/>
    <w:rsid w:val="008943A1"/>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5A7"/>
    <w:rsid w:val="00931722"/>
    <w:rsid w:val="009318A0"/>
    <w:rsid w:val="00932976"/>
    <w:rsid w:val="009350E9"/>
    <w:rsid w:val="009371CA"/>
    <w:rsid w:val="00941B49"/>
    <w:rsid w:val="009434B0"/>
    <w:rsid w:val="00947134"/>
    <w:rsid w:val="00947316"/>
    <w:rsid w:val="009500D0"/>
    <w:rsid w:val="00952DA5"/>
    <w:rsid w:val="00953D5D"/>
    <w:rsid w:val="00954A4A"/>
    <w:rsid w:val="00955E09"/>
    <w:rsid w:val="00960F1C"/>
    <w:rsid w:val="0096261C"/>
    <w:rsid w:val="009626D5"/>
    <w:rsid w:val="0096433E"/>
    <w:rsid w:val="00965D44"/>
    <w:rsid w:val="009667A5"/>
    <w:rsid w:val="0096683F"/>
    <w:rsid w:val="009716BD"/>
    <w:rsid w:val="00974A72"/>
    <w:rsid w:val="0098167F"/>
    <w:rsid w:val="0098177E"/>
    <w:rsid w:val="009859C7"/>
    <w:rsid w:val="009936EE"/>
    <w:rsid w:val="00993AF1"/>
    <w:rsid w:val="00995E6C"/>
    <w:rsid w:val="009A012B"/>
    <w:rsid w:val="009A0D8C"/>
    <w:rsid w:val="009A2527"/>
    <w:rsid w:val="009A3E97"/>
    <w:rsid w:val="009A44DB"/>
    <w:rsid w:val="009A4B4D"/>
    <w:rsid w:val="009A4C41"/>
    <w:rsid w:val="009A57EC"/>
    <w:rsid w:val="009A592B"/>
    <w:rsid w:val="009A7949"/>
    <w:rsid w:val="009B0A7E"/>
    <w:rsid w:val="009B7852"/>
    <w:rsid w:val="009C6334"/>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0CAC"/>
    <w:rsid w:val="00A516FF"/>
    <w:rsid w:val="00A5435A"/>
    <w:rsid w:val="00A54F06"/>
    <w:rsid w:val="00A55218"/>
    <w:rsid w:val="00A62F4F"/>
    <w:rsid w:val="00A66123"/>
    <w:rsid w:val="00A67EED"/>
    <w:rsid w:val="00A702BA"/>
    <w:rsid w:val="00A7166E"/>
    <w:rsid w:val="00A72AD5"/>
    <w:rsid w:val="00A75FB7"/>
    <w:rsid w:val="00A77408"/>
    <w:rsid w:val="00A84D40"/>
    <w:rsid w:val="00A87113"/>
    <w:rsid w:val="00A9178E"/>
    <w:rsid w:val="00A97F32"/>
    <w:rsid w:val="00AA22F7"/>
    <w:rsid w:val="00AA2B9A"/>
    <w:rsid w:val="00AA5FD2"/>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37E0"/>
    <w:rsid w:val="00B34199"/>
    <w:rsid w:val="00B36BA3"/>
    <w:rsid w:val="00B42D4F"/>
    <w:rsid w:val="00B44E78"/>
    <w:rsid w:val="00B44EEE"/>
    <w:rsid w:val="00B45C27"/>
    <w:rsid w:val="00B5217B"/>
    <w:rsid w:val="00B55631"/>
    <w:rsid w:val="00B57F42"/>
    <w:rsid w:val="00B6094A"/>
    <w:rsid w:val="00B6213E"/>
    <w:rsid w:val="00B6262C"/>
    <w:rsid w:val="00B63678"/>
    <w:rsid w:val="00B65C9D"/>
    <w:rsid w:val="00B72F55"/>
    <w:rsid w:val="00B7683B"/>
    <w:rsid w:val="00B77464"/>
    <w:rsid w:val="00B7752F"/>
    <w:rsid w:val="00B80C20"/>
    <w:rsid w:val="00B82B15"/>
    <w:rsid w:val="00B8632C"/>
    <w:rsid w:val="00B87E33"/>
    <w:rsid w:val="00B90DCD"/>
    <w:rsid w:val="00B934B7"/>
    <w:rsid w:val="00B94D25"/>
    <w:rsid w:val="00B96690"/>
    <w:rsid w:val="00BA0CD6"/>
    <w:rsid w:val="00BA11C8"/>
    <w:rsid w:val="00BA2CF4"/>
    <w:rsid w:val="00BA6AA1"/>
    <w:rsid w:val="00BA730B"/>
    <w:rsid w:val="00BB04F8"/>
    <w:rsid w:val="00BB0DB3"/>
    <w:rsid w:val="00BB1006"/>
    <w:rsid w:val="00BB183C"/>
    <w:rsid w:val="00BB6AFB"/>
    <w:rsid w:val="00BB7993"/>
    <w:rsid w:val="00BC1A91"/>
    <w:rsid w:val="00BC3C7B"/>
    <w:rsid w:val="00BC4CC6"/>
    <w:rsid w:val="00BC5981"/>
    <w:rsid w:val="00BC628C"/>
    <w:rsid w:val="00BC7090"/>
    <w:rsid w:val="00BD1CF0"/>
    <w:rsid w:val="00BD1F66"/>
    <w:rsid w:val="00BD26C8"/>
    <w:rsid w:val="00BD2F74"/>
    <w:rsid w:val="00BD4022"/>
    <w:rsid w:val="00BD62EA"/>
    <w:rsid w:val="00BE4AB9"/>
    <w:rsid w:val="00BE4D55"/>
    <w:rsid w:val="00BE7D7A"/>
    <w:rsid w:val="00BF1579"/>
    <w:rsid w:val="00BF16FE"/>
    <w:rsid w:val="00BF4CC8"/>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0B68"/>
    <w:rsid w:val="00C5136B"/>
    <w:rsid w:val="00C52A75"/>
    <w:rsid w:val="00C555F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C7099"/>
    <w:rsid w:val="00CD17A9"/>
    <w:rsid w:val="00CD3084"/>
    <w:rsid w:val="00CD61D2"/>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3F06"/>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14F8"/>
    <w:rsid w:val="00D9442F"/>
    <w:rsid w:val="00D950AC"/>
    <w:rsid w:val="00D96431"/>
    <w:rsid w:val="00D97D6C"/>
    <w:rsid w:val="00DA062F"/>
    <w:rsid w:val="00DA0A61"/>
    <w:rsid w:val="00DA0A6C"/>
    <w:rsid w:val="00DA0C78"/>
    <w:rsid w:val="00DA17CA"/>
    <w:rsid w:val="00DA1E11"/>
    <w:rsid w:val="00DA3770"/>
    <w:rsid w:val="00DA4E0A"/>
    <w:rsid w:val="00DA5CCC"/>
    <w:rsid w:val="00DB0353"/>
    <w:rsid w:val="00DB1FCD"/>
    <w:rsid w:val="00DB2EB7"/>
    <w:rsid w:val="00DB3F37"/>
    <w:rsid w:val="00DB421B"/>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52BA"/>
    <w:rsid w:val="00E173CE"/>
    <w:rsid w:val="00E202DA"/>
    <w:rsid w:val="00E20FBF"/>
    <w:rsid w:val="00E22133"/>
    <w:rsid w:val="00E24534"/>
    <w:rsid w:val="00E31A74"/>
    <w:rsid w:val="00E31DB9"/>
    <w:rsid w:val="00E373AE"/>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41DF"/>
    <w:rsid w:val="00EB6D44"/>
    <w:rsid w:val="00EB7A6A"/>
    <w:rsid w:val="00EC046A"/>
    <w:rsid w:val="00EC32DC"/>
    <w:rsid w:val="00EC45E2"/>
    <w:rsid w:val="00ED43BF"/>
    <w:rsid w:val="00ED59D9"/>
    <w:rsid w:val="00ED5C1F"/>
    <w:rsid w:val="00ED6D21"/>
    <w:rsid w:val="00EE1C50"/>
    <w:rsid w:val="00EE419A"/>
    <w:rsid w:val="00EF20A3"/>
    <w:rsid w:val="00EF2426"/>
    <w:rsid w:val="00EF70EA"/>
    <w:rsid w:val="00EF7954"/>
    <w:rsid w:val="00F058FD"/>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158"/>
    <w:rsid w:val="00F85B49"/>
    <w:rsid w:val="00F90676"/>
    <w:rsid w:val="00F916B8"/>
    <w:rsid w:val="00F930E7"/>
    <w:rsid w:val="00F95EA1"/>
    <w:rsid w:val="00FA0ABF"/>
    <w:rsid w:val="00FA5449"/>
    <w:rsid w:val="00FA6329"/>
    <w:rsid w:val="00FB0CDC"/>
    <w:rsid w:val="00FB1B65"/>
    <w:rsid w:val="00FB1FF5"/>
    <w:rsid w:val="00FB6EAC"/>
    <w:rsid w:val="00FB78AA"/>
    <w:rsid w:val="00FC1529"/>
    <w:rsid w:val="00FD3913"/>
    <w:rsid w:val="00FD4755"/>
    <w:rsid w:val="00FD7E1D"/>
    <w:rsid w:val="00FE0001"/>
    <w:rsid w:val="00FE1382"/>
    <w:rsid w:val="00FE57E1"/>
    <w:rsid w:val="00FF2D7B"/>
    <w:rsid w:val="00FF2FE9"/>
    <w:rsid w:val="00FF46DB"/>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023210"/>
    <w:pPr>
      <w:keepNext/>
      <w:numPr>
        <w:numId w:val="1"/>
      </w:numPr>
      <w:pBdr>
        <w:bottom w:val="single" w:sz="4" w:space="1" w:color="auto"/>
      </w:pBdr>
      <w:spacing w:before="240"/>
      <w:jc w:val="left"/>
      <w:outlineLvl w:val="0"/>
    </w:pPr>
    <w:rPr>
      <w:rFonts w:eastAsia="MS Gothic" w:cs="Mangal"/>
      <w:b/>
      <w:color w:val="951B13"/>
      <w:sz w:val="32"/>
      <w:szCs w:val="36"/>
    </w:rPr>
  </w:style>
  <w:style w:type="paragraph" w:styleId="Heading2">
    <w:name w:val="heading 2"/>
    <w:basedOn w:val="Normal"/>
    <w:next w:val="Normal"/>
    <w:qFormat/>
    <w:rsid w:val="000A1111"/>
    <w:pPr>
      <w:keepNext/>
      <w:numPr>
        <w:ilvl w:val="1"/>
        <w:numId w:val="1"/>
      </w:numPr>
      <w:spacing w:before="240"/>
      <w:jc w:val="left"/>
      <w:outlineLvl w:val="1"/>
    </w:pPr>
    <w:rPr>
      <w:rFonts w:eastAsia="MS Gothic" w:cs="Mangal"/>
      <w:color w:val="951B13"/>
      <w:sz w:val="28"/>
      <w:szCs w:val="26"/>
    </w:rPr>
  </w:style>
  <w:style w:type="paragraph" w:styleId="Heading3">
    <w:name w:val="heading 3"/>
    <w:basedOn w:val="Normal"/>
    <w:next w:val="Normal"/>
    <w:qFormat/>
    <w:rsid w:val="00320A4E"/>
    <w:pPr>
      <w:keepNext/>
      <w:numPr>
        <w:ilvl w:val="2"/>
        <w:numId w:val="1"/>
      </w:numPr>
      <w:spacing w:before="240"/>
      <w:ind w:left="0" w:firstLine="0"/>
      <w:jc w:val="left"/>
      <w:outlineLvl w:val="2"/>
    </w:pPr>
    <w:rPr>
      <w:rFonts w:eastAsia="MS Gothic" w:cs="Times New Roman"/>
      <w:b/>
      <w:color w:val="951B13"/>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uiPriority w:val="34"/>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bCs/>
      <w:color w:val="2C69B2"/>
    </w:rPr>
  </w:style>
  <w:style w:type="paragraph" w:customStyle="1" w:styleId="StyleHeading2Tahoma13ptBoldCustomColorRGB441051781">
    <w:name w:val="Style Heading 2 + Tahoma 13 pt Bold Custom Color(RGB(44105178))1"/>
    <w:basedOn w:val="Heading2"/>
    <w:autoRedefine/>
    <w:rsid w:val="003748EC"/>
    <w:rPr>
      <w:b/>
      <w:bCs/>
      <w:color w:val="2C69B2"/>
    </w:rPr>
  </w:style>
  <w:style w:type="paragraph" w:customStyle="1" w:styleId="StyleHeading2Tahoma13ptBoldCustomColorRGB441051782">
    <w:name w:val="Style Heading 2 + Tahoma 13 pt Bold Custom Color(RGB(44105178))2"/>
    <w:basedOn w:val="Heading2"/>
    <w:autoRedefine/>
    <w:rsid w:val="003748EC"/>
    <w:rPr>
      <w:b/>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FooterChar">
    <w:name w:val="Footer Char"/>
    <w:basedOn w:val="DefaultParagraphFont"/>
    <w:link w:val="Footer"/>
    <w:uiPriority w:val="99"/>
    <w:rsid w:val="00774746"/>
    <w:rPr>
      <w:rFonts w:ascii="Tahoma" w:eastAsia="MS Mincho" w:hAnsi="Tahoma" w:cs="Calibri"/>
      <w:lang w:eastAsia="hi-IN" w:bidi="hi-IN"/>
    </w:rPr>
  </w:style>
  <w:style w:type="character" w:styleId="FollowedHyperlink">
    <w:name w:val="FollowedHyperlink"/>
    <w:basedOn w:val="DefaultParagraphFont"/>
    <w:semiHidden/>
    <w:unhideWhenUsed/>
    <w:rsid w:val="00195F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2752396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guyenvantin97/quantriduan" TargetMode="External"/><Relationship Id="rId18" Type="http://schemas.openxmlformats.org/officeDocument/2006/relationships/image" Target="media/image2.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s://tasks.office.com/husteduvn.onmicrosoft.com/en-US/Home/Planner/" TargetMode="External"/><Relationship Id="rId17" Type="http://schemas.openxmlformats.org/officeDocument/2006/relationships/hyperlink" Target="https://itGroup.com.vn" TargetMode="External"/><Relationship Id="rId25" Type="http://schemas.openxmlformats.org/officeDocument/2006/relationships/image" Target="media/image8.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mailto:ngoc@gmail.com" TargetMode="External"/><Relationship Id="rId20" Type="http://schemas.openxmlformats.org/officeDocument/2006/relationships/chart" Target="charts/chart1.xml"/><Relationship Id="rId29" Type="http://schemas.openxmlformats.org/officeDocument/2006/relationships/hyperlink" Target="https://github.com/nguyenvantin97/quantridu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tinbachkhoa@gmail.com" TargetMode="External"/><Relationship Id="rId23" Type="http://schemas.openxmlformats.org/officeDocument/2006/relationships/image" Target="media/image6.png"/><Relationship Id="rId28" Type="http://schemas.openxmlformats.org/officeDocument/2006/relationships/hyperlink" Target="https://tasks.office.com/husteduvn.onmicrosoft.com/en-US/Home/Planner/"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ail1@g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2.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Tổng 10000 dòng</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Sheet1!$A$2:$A$5</c:f>
              <c:strCache>
                <c:ptCount val="4"/>
                <c:pt idx="0">
                  <c:v>Số dòng code</c:v>
                </c:pt>
                <c:pt idx="1">
                  <c:v>Testcase</c:v>
                </c:pt>
                <c:pt idx="2">
                  <c:v>Comment</c:v>
                </c:pt>
                <c:pt idx="3">
                  <c:v>unit test, auto test</c:v>
                </c:pt>
              </c:strCache>
            </c:strRef>
          </c:cat>
          <c:val>
            <c:numRef>
              <c:f>Sheet1!$B$2:$B$5</c:f>
              <c:numCache>
                <c:formatCode>General</c:formatCode>
                <c:ptCount val="4"/>
                <c:pt idx="0">
                  <c:v>9</c:v>
                </c:pt>
                <c:pt idx="1">
                  <c:v>0.5</c:v>
                </c:pt>
                <c:pt idx="2">
                  <c:v>1</c:v>
                </c:pt>
                <c:pt idx="3">
                  <c:v>1.2</c:v>
                </c:pt>
              </c:numCache>
            </c:numRef>
          </c:val>
          <c:extLst>
            <c:ext xmlns:c16="http://schemas.microsoft.com/office/drawing/2014/chart" uri="{C3380CC4-5D6E-409C-BE32-E72D297353CC}">
              <c16:uniqueId val="{00000000-F98B-4E94-9997-BC66D332831A}"/>
            </c:ext>
          </c:extLst>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AECB5-3ECF-4952-957F-44F2E4A3A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15</Pages>
  <Words>2025</Words>
  <Characters>11545</Characters>
  <Application>Microsoft Office Word</Application>
  <DocSecurity>0</DocSecurity>
  <Lines>96</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Document Title</vt:lpstr>
      <vt:lpstr>Document Title</vt:lpstr>
    </vt:vector>
  </TitlesOfParts>
  <Company>Techlink Company</Company>
  <LinksUpToDate>false</LinksUpToDate>
  <CharactersWithSpaces>13543</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 Van Tin 20153805</cp:lastModifiedBy>
  <cp:revision>278</cp:revision>
  <cp:lastPrinted>2008-03-13T11:02:00Z</cp:lastPrinted>
  <dcterms:created xsi:type="dcterms:W3CDTF">2018-10-22T04:18:00Z</dcterms:created>
  <dcterms:modified xsi:type="dcterms:W3CDTF">2019-12-24T07:00:00Z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